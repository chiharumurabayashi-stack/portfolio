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6746" w14:textId="77777777" w:rsidR="0024169A" w:rsidRPr="008C4448" w:rsidRDefault="0024169A" w:rsidP="008C4448">
      <w:pPr>
        <w:pStyle w:val="10"/>
        <w:jc w:val="center"/>
        <w:rPr>
          <w:rFonts w:ascii="メイリオ" w:eastAsia="メイリオ" w:hAnsi="メイリオ" w:cs="メイリオ"/>
          <w:b/>
          <w:bCs/>
          <w:sz w:val="22"/>
          <w:szCs w:val="24"/>
        </w:rPr>
      </w:pPr>
      <w:r w:rsidRPr="008C4448">
        <w:rPr>
          <w:rFonts w:ascii="メイリオ" w:eastAsia="メイリオ" w:hAnsi="メイリオ" w:cs="メイリオ"/>
          <w:b/>
          <w:bCs/>
          <w:sz w:val="24"/>
          <w:szCs w:val="24"/>
          <w:lang w:val="ja-JP"/>
        </w:rPr>
        <w:t>職　務　経　歴　書</w:t>
      </w:r>
    </w:p>
    <w:p w14:paraId="340E99BC" w14:textId="417CE74D" w:rsidR="0024169A" w:rsidRPr="008C4448" w:rsidRDefault="004F0DC3" w:rsidP="008C4448">
      <w:pPr>
        <w:pStyle w:val="10"/>
        <w:jc w:val="right"/>
        <w:rPr>
          <w:rFonts w:ascii="メイリオ" w:eastAsia="メイリオ" w:hAnsi="メイリオ" w:cs="メイリオ"/>
          <w:b/>
          <w:bCs/>
          <w:sz w:val="18"/>
          <w:szCs w:val="20"/>
        </w:rPr>
      </w:pPr>
      <w:r w:rsidRPr="00E92570">
        <w:rPr>
          <w:rFonts w:ascii="メイリオ" w:eastAsia="メイリオ" w:hAnsi="メイリオ" w:cs="メイリオ" w:hint="eastAsia"/>
          <w:bCs/>
          <w:sz w:val="18"/>
          <w:szCs w:val="20"/>
          <w:lang w:val="ja-JP"/>
        </w:rPr>
        <w:t>20</w:t>
      </w:r>
      <w:r w:rsidR="002B15A6">
        <w:rPr>
          <w:rFonts w:ascii="メイリオ" w:eastAsia="メイリオ" w:hAnsi="メイリオ" w:cs="メイリオ" w:hint="eastAsia"/>
          <w:bCs/>
          <w:sz w:val="18"/>
          <w:szCs w:val="20"/>
          <w:lang w:val="ja-JP"/>
        </w:rPr>
        <w:t>26</w:t>
      </w:r>
      <w:r>
        <w:rPr>
          <w:rFonts w:ascii="メイリオ" w:eastAsia="メイリオ" w:hAnsi="メイリオ" w:cs="メイリオ" w:hint="eastAsia"/>
          <w:b/>
          <w:bCs/>
          <w:sz w:val="18"/>
          <w:szCs w:val="20"/>
          <w:lang w:val="ja-JP"/>
        </w:rPr>
        <w:t>年</w:t>
      </w:r>
      <w:r w:rsidR="002B15A6">
        <w:rPr>
          <w:rFonts w:ascii="メイリオ" w:eastAsia="メイリオ" w:hAnsi="メイリオ" w:cs="メイリオ" w:hint="eastAsia"/>
          <w:bCs/>
          <w:sz w:val="18"/>
          <w:szCs w:val="20"/>
          <w:lang w:val="ja-JP"/>
        </w:rPr>
        <w:t>2</w:t>
      </w:r>
      <w:r>
        <w:rPr>
          <w:rFonts w:ascii="メイリオ" w:eastAsia="メイリオ" w:hAnsi="メイリオ" w:cs="メイリオ" w:hint="eastAsia"/>
          <w:b/>
          <w:bCs/>
          <w:sz w:val="18"/>
          <w:szCs w:val="20"/>
          <w:lang w:val="ja-JP"/>
        </w:rPr>
        <w:t>月</w:t>
      </w:r>
      <w:r w:rsidR="002B15A6">
        <w:rPr>
          <w:rFonts w:ascii="メイリオ" w:eastAsia="メイリオ" w:hAnsi="メイリオ" w:cs="メイリオ" w:hint="eastAsia"/>
          <w:bCs/>
          <w:sz w:val="18"/>
          <w:szCs w:val="20"/>
          <w:lang w:val="ja-JP"/>
        </w:rPr>
        <w:t>22</w:t>
      </w:r>
      <w:r>
        <w:rPr>
          <w:rFonts w:ascii="メイリオ" w:eastAsia="メイリオ" w:hAnsi="メイリオ" w:cs="メイリオ" w:hint="eastAsia"/>
          <w:b/>
          <w:bCs/>
          <w:sz w:val="18"/>
          <w:szCs w:val="20"/>
          <w:lang w:val="ja-JP"/>
        </w:rPr>
        <w:t>日現在</w:t>
      </w:r>
    </w:p>
    <w:p w14:paraId="2F2C88B4" w14:textId="77777777" w:rsidR="0024169A" w:rsidRPr="008C4448" w:rsidRDefault="000F2F0A" w:rsidP="0089511D">
      <w:pPr>
        <w:pStyle w:val="10"/>
        <w:wordWrap w:val="0"/>
        <w:jc w:val="right"/>
        <w:rPr>
          <w:rFonts w:ascii="メイリオ" w:eastAsia="メイリオ" w:hAnsi="メイリオ" w:cs="メイリオ"/>
          <w:sz w:val="20"/>
          <w:szCs w:val="20"/>
          <w:u w:val="single"/>
        </w:rPr>
      </w:pPr>
      <w:r>
        <w:rPr>
          <w:rFonts w:ascii="メイリオ" w:eastAsia="メイリオ" w:hAnsi="メイリオ" w:cs="メイリオ" w:hint="eastAsia"/>
          <w:sz w:val="18"/>
          <w:szCs w:val="20"/>
          <w:lang w:val="ja-JP"/>
        </w:rPr>
        <w:t>氏名</w:t>
      </w:r>
      <w:r w:rsidRPr="000F2F0A">
        <w:rPr>
          <w:rFonts w:ascii="メイリオ" w:eastAsia="メイリオ" w:hAnsi="メイリオ" w:cs="メイリオ" w:hint="eastAsia"/>
          <w:sz w:val="18"/>
          <w:szCs w:val="20"/>
        </w:rPr>
        <w:t>：</w:t>
      </w:r>
      <w:r w:rsidR="0089511D" w:rsidRPr="0089511D">
        <w:rPr>
          <w:rFonts w:ascii="メイリオ" w:eastAsia="メイリオ" w:hAnsi="メイリオ" w:cs="メイリオ" w:hint="eastAsia"/>
          <w:sz w:val="18"/>
          <w:szCs w:val="20"/>
          <w:u w:val="single"/>
        </w:rPr>
        <w:t>村林　千春</w:t>
      </w:r>
    </w:p>
    <w:p w14:paraId="5A853F33" w14:textId="77777777" w:rsidR="0024169A" w:rsidRPr="008C4448" w:rsidRDefault="0024169A" w:rsidP="008C4448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</w:rPr>
      </w:pPr>
      <w:r w:rsidRPr="008C4448">
        <w:rPr>
          <w:rFonts w:ascii="メイリオ" w:eastAsia="メイリオ" w:hAnsi="メイリオ" w:cs="メイリオ"/>
          <w:b/>
          <w:bCs/>
          <w:sz w:val="19"/>
          <w:szCs w:val="19"/>
        </w:rPr>
        <w:t>■</w:t>
      </w:r>
      <w:r w:rsidRPr="008C4448">
        <w:rPr>
          <w:rFonts w:ascii="メイリオ" w:eastAsia="メイリオ" w:hAnsi="メイリオ" w:cs="メイリオ"/>
          <w:b/>
          <w:bCs/>
          <w:sz w:val="19"/>
          <w:szCs w:val="19"/>
          <w:lang w:val="ja-JP"/>
        </w:rPr>
        <w:t>職務要約</w:t>
      </w:r>
    </w:p>
    <w:p w14:paraId="71C38967" w14:textId="01563988" w:rsidR="0024169A" w:rsidRDefault="002B15A6" w:rsidP="008C4448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  <w:r w:rsidRPr="002B15A6">
        <w:rPr>
          <w:rFonts w:ascii="メイリオ" w:eastAsia="メイリオ" w:hAnsi="メイリオ" w:cs="メイリオ"/>
          <w:sz w:val="19"/>
          <w:szCs w:val="19"/>
        </w:rPr>
        <w:t>2019年8月に株式会社イケヒコ・コーポレーションへ入社後、即日株式会社アイズコーポレーションへ出向し、EC事業における商品ページ制作およびディレクション業務に</w:t>
      </w:r>
      <w:r>
        <w:rPr>
          <w:rFonts w:ascii="メイリオ" w:eastAsia="メイリオ" w:hAnsi="メイリオ" w:cs="メイリオ" w:hint="eastAsia"/>
          <w:sz w:val="19"/>
          <w:szCs w:val="19"/>
        </w:rPr>
        <w:t>従事</w:t>
      </w:r>
      <w:r w:rsidRPr="002B15A6">
        <w:rPr>
          <w:rFonts w:ascii="メイリオ" w:eastAsia="メイリオ" w:hAnsi="メイリオ" w:cs="メイリオ"/>
          <w:sz w:val="19"/>
          <w:szCs w:val="19"/>
        </w:rPr>
        <w:t>してまいりました。 楽天市場、Yahoo!ショッピング、Amazonなどの多店舗展開において、年間150～200ページの新商品ページ制作を展開。同社系列店舗にて楽天市場の「こたつ」カテゴリシェア約2割、「い草商品」カテゴリシェア3割超の獲得・維持に貢献。 2022年からは5名体制の制作チームマネジメントを経験。その後、自社ECで培った「家</w:t>
      </w:r>
      <w:r w:rsidRPr="002B15A6">
        <w:rPr>
          <w:rFonts w:ascii="メイリオ" w:eastAsia="メイリオ" w:hAnsi="メイリオ" w:cs="メイリオ" w:hint="eastAsia"/>
          <w:sz w:val="19"/>
          <w:szCs w:val="19"/>
        </w:rPr>
        <w:t>具・インテリア特化の撮影知見」および「モール最適化ノウハウ」を強みとした新規</w:t>
      </w:r>
      <w:r w:rsidRPr="002B15A6">
        <w:rPr>
          <w:rFonts w:ascii="メイリオ" w:eastAsia="メイリオ" w:hAnsi="メイリオ" w:cs="メイリオ"/>
          <w:sz w:val="19"/>
          <w:szCs w:val="19"/>
        </w:rPr>
        <w:t>B</w:t>
      </w:r>
      <w:r>
        <w:rPr>
          <w:rFonts w:ascii="メイリオ" w:eastAsia="メイリオ" w:hAnsi="メイリオ" w:cs="メイリオ" w:hint="eastAsia"/>
          <w:sz w:val="19"/>
          <w:szCs w:val="19"/>
        </w:rPr>
        <w:t>2</w:t>
      </w:r>
      <w:r w:rsidRPr="002B15A6">
        <w:rPr>
          <w:rFonts w:ascii="メイリオ" w:eastAsia="メイリオ" w:hAnsi="メイリオ" w:cs="メイリオ"/>
          <w:sz w:val="19"/>
          <w:szCs w:val="19"/>
        </w:rPr>
        <w:t>B事業（家具撮影・LP制作受託サービス「PIXAZ」）の立ち上げに参画。同事業において年間約50ページの受託制作を牽引するなど、制作実務からマネジメント、新規事業のマネタイズまで幅広い役割を担っております。</w:t>
      </w:r>
    </w:p>
    <w:p w14:paraId="66EB6FE3" w14:textId="77777777" w:rsidR="002B15A6" w:rsidRPr="008C4448" w:rsidRDefault="002B15A6" w:rsidP="008C4448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</w:rPr>
      </w:pPr>
    </w:p>
    <w:p w14:paraId="757B167F" w14:textId="77777777" w:rsidR="000F2F0A" w:rsidRPr="008C4448" w:rsidRDefault="000F2F0A" w:rsidP="000F2F0A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</w:rPr>
      </w:pPr>
      <w:r w:rsidRPr="008C4448">
        <w:rPr>
          <w:rFonts w:ascii="メイリオ" w:eastAsia="メイリオ" w:hAnsi="メイリオ" w:cs="メイリオ"/>
          <w:b/>
          <w:bCs/>
          <w:sz w:val="19"/>
          <w:szCs w:val="19"/>
        </w:rPr>
        <w:t>■</w:t>
      </w:r>
      <w:r w:rsidRPr="008C4448">
        <w:rPr>
          <w:rFonts w:ascii="メイリオ" w:eastAsia="メイリオ" w:hAnsi="メイリオ" w:cs="メイリオ"/>
          <w:b/>
          <w:bCs/>
          <w:sz w:val="19"/>
          <w:szCs w:val="19"/>
          <w:lang w:val="ja-JP"/>
        </w:rPr>
        <w:t>活かせる経験・知識・技術</w:t>
      </w:r>
      <w:r w:rsidR="004D2BFC">
        <w:rPr>
          <w:rFonts w:ascii="メイリオ" w:eastAsia="メイリオ" w:hAnsi="メイリオ" w:cs="メイリオ" w:hint="eastAsia"/>
          <w:b/>
          <w:bCs/>
          <w:sz w:val="19"/>
          <w:szCs w:val="19"/>
          <w:lang w:val="ja-JP"/>
        </w:rPr>
        <w:t xml:space="preserve"> </w:t>
      </w:r>
    </w:p>
    <w:p w14:paraId="0E1AFD80" w14:textId="77777777" w:rsidR="00345A72" w:rsidRDefault="00A2739D" w:rsidP="008C4448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 w:rsidRPr="00A2739D">
        <w:rPr>
          <w:rFonts w:ascii="メイリオ" w:eastAsia="メイリオ" w:hAnsi="メイリオ" w:cs="メイリオ" w:hint="eastAsia"/>
          <w:color w:val="auto"/>
          <w:sz w:val="19"/>
          <w:szCs w:val="19"/>
        </w:rPr>
        <w:t>Photoshop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（イラスト・</w:t>
      </w:r>
      <w:r w:rsidR="00345A72">
        <w:rPr>
          <w:rFonts w:ascii="メイリオ" w:eastAsia="メイリオ" w:hAnsi="メイリオ" w:cs="メイリオ" w:hint="eastAsia"/>
          <w:color w:val="auto"/>
          <w:sz w:val="19"/>
          <w:szCs w:val="19"/>
        </w:rPr>
        <w:t>フォトレタッチ・広告等のデザイン・ウェブデザイン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）</w:t>
      </w:r>
    </w:p>
    <w:p w14:paraId="3C7BD89D" w14:textId="77777777" w:rsidR="00685BAF" w:rsidRDefault="00345A72" w:rsidP="008C4448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>
        <w:rPr>
          <w:rFonts w:ascii="メイリオ" w:eastAsia="メイリオ" w:hAnsi="メイリオ" w:cs="メイリオ"/>
          <w:color w:val="auto"/>
          <w:sz w:val="19"/>
          <w:szCs w:val="19"/>
        </w:rPr>
        <w:t>I</w:t>
      </w:r>
      <w:r w:rsidR="00A2739D">
        <w:rPr>
          <w:rFonts w:ascii="メイリオ" w:eastAsia="メイリオ" w:hAnsi="メイリオ" w:cs="メイリオ" w:hint="eastAsia"/>
          <w:color w:val="auto"/>
          <w:sz w:val="19"/>
          <w:szCs w:val="19"/>
        </w:rPr>
        <w:t>llustrator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（イラスト・広告等のデザイン・ロゴ）</w:t>
      </w:r>
    </w:p>
    <w:p w14:paraId="7631D2F4" w14:textId="77777777" w:rsidR="00685BAF" w:rsidRDefault="00685BAF" w:rsidP="008C4448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Dream</w:t>
      </w:r>
      <w:r>
        <w:rPr>
          <w:rFonts w:ascii="メイリオ" w:eastAsia="メイリオ" w:hAnsi="メイリオ" w:cs="メイリオ"/>
          <w:color w:val="auto"/>
          <w:sz w:val="19"/>
          <w:szCs w:val="19"/>
        </w:rPr>
        <w:t>w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eaver（ウェブデザイン）</w:t>
      </w:r>
    </w:p>
    <w:p w14:paraId="7076C543" w14:textId="77777777" w:rsidR="00345A72" w:rsidRDefault="00A2739D" w:rsidP="008C4448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>
        <w:rPr>
          <w:rFonts w:ascii="メイリオ" w:eastAsia="メイリオ" w:hAnsi="メイリオ" w:cs="メイリオ"/>
          <w:color w:val="auto"/>
          <w:sz w:val="19"/>
          <w:szCs w:val="19"/>
        </w:rPr>
        <w:t>P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remiere</w:t>
      </w:r>
      <w:r w:rsidR="00345A72">
        <w:rPr>
          <w:rFonts w:ascii="メイリオ" w:eastAsia="メイリオ" w:hAnsi="メイリオ" w:cs="メイリオ" w:hint="eastAsia"/>
          <w:color w:val="auto"/>
          <w:sz w:val="19"/>
          <w:szCs w:val="19"/>
        </w:rPr>
        <w:t>（動画編集</w:t>
      </w:r>
      <w:r w:rsidR="00DE6EA2">
        <w:rPr>
          <w:rFonts w:ascii="メイリオ" w:eastAsia="メイリオ" w:hAnsi="メイリオ" w:cs="メイリオ" w:hint="eastAsia"/>
          <w:color w:val="auto"/>
          <w:sz w:val="19"/>
          <w:szCs w:val="19"/>
        </w:rPr>
        <w:t>・CM制作</w:t>
      </w:r>
      <w:r w:rsidR="00345A72">
        <w:rPr>
          <w:rFonts w:ascii="メイリオ" w:eastAsia="メイリオ" w:hAnsi="メイリオ" w:cs="メイリオ" w:hint="eastAsia"/>
          <w:color w:val="auto"/>
          <w:sz w:val="19"/>
          <w:szCs w:val="19"/>
        </w:rPr>
        <w:t>）</w:t>
      </w:r>
    </w:p>
    <w:p w14:paraId="177A8777" w14:textId="77777777" w:rsidR="00A65A0B" w:rsidRDefault="00A2739D" w:rsidP="008C4448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Aftereffect</w:t>
      </w:r>
      <w:r w:rsidR="00345A72">
        <w:rPr>
          <w:rFonts w:ascii="メイリオ" w:eastAsia="メイリオ" w:hAnsi="メイリオ" w:cs="メイリオ" w:hint="eastAsia"/>
          <w:color w:val="auto"/>
          <w:sz w:val="19"/>
          <w:szCs w:val="19"/>
        </w:rPr>
        <w:t>（アニメーション・パーティクルエフェクト等）</w:t>
      </w:r>
    </w:p>
    <w:p w14:paraId="52AB97E7" w14:textId="77777777" w:rsidR="00345A72" w:rsidRDefault="00345A72" w:rsidP="008C4448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>
        <w:rPr>
          <w:rFonts w:ascii="メイリオ" w:eastAsia="メイリオ" w:hAnsi="メイリオ" w:cs="メイリオ"/>
          <w:color w:val="auto"/>
          <w:sz w:val="19"/>
          <w:szCs w:val="19"/>
        </w:rPr>
        <w:t>S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hade（建物外観図）</w:t>
      </w:r>
    </w:p>
    <w:p w14:paraId="1BEF5130" w14:textId="77777777" w:rsidR="00685BAF" w:rsidRDefault="00685BAF" w:rsidP="008C4448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>
        <w:rPr>
          <w:rFonts w:ascii="Segoe UI Symbol" w:eastAsia="メイリオ" w:hAnsi="Segoe UI Symbol" w:cs="Segoe UI Symbol" w:hint="eastAsia"/>
          <w:color w:val="auto"/>
          <w:sz w:val="19"/>
          <w:szCs w:val="19"/>
        </w:rPr>
        <w:t>C</w:t>
      </w:r>
      <w:r>
        <w:rPr>
          <w:rFonts w:ascii="Segoe UI Symbol" w:eastAsia="メイリオ" w:hAnsi="Segoe UI Symbol" w:cs="Segoe UI Symbol"/>
          <w:color w:val="auto"/>
          <w:sz w:val="19"/>
          <w:szCs w:val="19"/>
        </w:rPr>
        <w:t>LIP</w:t>
      </w:r>
      <w:r>
        <w:rPr>
          <w:rFonts w:ascii="Segoe UI Symbol" w:eastAsia="メイリオ" w:hAnsi="Segoe UI Symbol" w:cs="Segoe UI Symbol" w:hint="eastAsia"/>
          <w:color w:val="auto"/>
          <w:sz w:val="19"/>
          <w:szCs w:val="19"/>
        </w:rPr>
        <w:t xml:space="preserve"> 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STUDIO（イラスト・漫画制作）</w:t>
      </w:r>
    </w:p>
    <w:p w14:paraId="470A50DD" w14:textId="77777777" w:rsidR="00685BAF" w:rsidRDefault="00685BAF" w:rsidP="008C4448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HTML（ウェブデザイン）</w:t>
      </w:r>
    </w:p>
    <w:p w14:paraId="6324D521" w14:textId="63E9BA25" w:rsidR="00345A72" w:rsidRPr="00A2739D" w:rsidRDefault="00685BAF" w:rsidP="008C4448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CSS（ウェブデザイン）</w:t>
      </w:r>
    </w:p>
    <w:p w14:paraId="17114269" w14:textId="77777777" w:rsidR="00A2739D" w:rsidRPr="000411F5" w:rsidRDefault="00A2739D" w:rsidP="008C4448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</w:p>
    <w:p w14:paraId="0C2D6D72" w14:textId="77777777" w:rsidR="0024169A" w:rsidRDefault="0024169A" w:rsidP="008C4448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  <w:lang w:val="ja-JP"/>
        </w:rPr>
      </w:pPr>
      <w:r w:rsidRPr="008C4448">
        <w:rPr>
          <w:rFonts w:ascii="メイリオ" w:eastAsia="メイリオ" w:hAnsi="メイリオ" w:cs="メイリオ"/>
          <w:b/>
          <w:bCs/>
          <w:sz w:val="19"/>
          <w:szCs w:val="19"/>
        </w:rPr>
        <w:t>■</w:t>
      </w:r>
      <w:r w:rsidRPr="008C4448">
        <w:rPr>
          <w:rFonts w:ascii="メイリオ" w:eastAsia="メイリオ" w:hAnsi="メイリオ" w:cs="メイリオ"/>
          <w:b/>
          <w:bCs/>
          <w:sz w:val="19"/>
          <w:szCs w:val="19"/>
          <w:lang w:val="ja-JP"/>
        </w:rPr>
        <w:t>職務経歴詳細</w:t>
      </w:r>
    </w:p>
    <w:p w14:paraId="2BFB2143" w14:textId="77777777" w:rsidR="000411F5" w:rsidRDefault="000411F5" w:rsidP="000411F5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  <w:r w:rsidRPr="008C4448">
        <w:rPr>
          <w:rFonts w:ascii="メイリオ" w:eastAsia="メイリオ" w:hAnsi="メイリオ" w:cs="メイリオ"/>
          <w:sz w:val="19"/>
          <w:szCs w:val="19"/>
        </w:rPr>
        <w:t>□</w:t>
      </w:r>
      <w:r>
        <w:rPr>
          <w:rFonts w:ascii="メイリオ" w:eastAsia="メイリオ" w:hAnsi="メイリオ" w:cs="メイリオ" w:hint="eastAsia"/>
          <w:sz w:val="19"/>
          <w:szCs w:val="19"/>
        </w:rPr>
        <w:t>現在(直前)の勤務先</w:t>
      </w:r>
    </w:p>
    <w:p w14:paraId="7ABFE08C" w14:textId="77777777" w:rsidR="00772C83" w:rsidRDefault="000411F5" w:rsidP="000411F5">
      <w:pPr>
        <w:pStyle w:val="10"/>
        <w:spacing w:line="180" w:lineRule="auto"/>
        <w:ind w:left="193"/>
        <w:rPr>
          <w:rFonts w:ascii="メイリオ" w:eastAsia="メイリオ" w:hAnsi="メイリオ" w:cs="メイリオ"/>
          <w:sz w:val="19"/>
          <w:szCs w:val="19"/>
        </w:rPr>
      </w:pPr>
      <w:r>
        <w:rPr>
          <w:rFonts w:ascii="メイリオ" w:eastAsia="メイリオ" w:hAnsi="メイリオ" w:cs="メイリオ" w:hint="eastAsia"/>
          <w:sz w:val="19"/>
          <w:szCs w:val="19"/>
        </w:rPr>
        <w:t>2019年8月～在籍中</w:t>
      </w:r>
    </w:p>
    <w:p w14:paraId="777C76B5" w14:textId="77777777" w:rsidR="00772C83" w:rsidRDefault="00772C83" w:rsidP="000411F5">
      <w:pPr>
        <w:pStyle w:val="10"/>
        <w:spacing w:line="180" w:lineRule="auto"/>
        <w:ind w:left="193"/>
        <w:rPr>
          <w:rFonts w:ascii="メイリオ" w:eastAsia="メイリオ" w:hAnsi="メイリオ" w:cs="メイリオ"/>
          <w:sz w:val="19"/>
          <w:szCs w:val="19"/>
        </w:rPr>
      </w:pPr>
      <w:r w:rsidRPr="00772C83">
        <w:rPr>
          <w:rFonts w:ascii="メイリオ" w:eastAsia="メイリオ" w:hAnsi="メイリオ" w:cs="メイリオ" w:hint="eastAsia"/>
          <w:sz w:val="19"/>
          <w:szCs w:val="19"/>
        </w:rPr>
        <w:t>株式会社イケヒコ・コーポレーション（入社と同時に株式会社アイズコーポレーションへ出向）</w:t>
      </w:r>
    </w:p>
    <w:p w14:paraId="3BC84138" w14:textId="7CE2FB41" w:rsidR="00772C83" w:rsidRDefault="00772C83" w:rsidP="000411F5">
      <w:pPr>
        <w:pStyle w:val="10"/>
        <w:spacing w:line="180" w:lineRule="auto"/>
        <w:ind w:left="193"/>
        <w:rPr>
          <w:rFonts w:ascii="メイリオ" w:eastAsia="メイリオ" w:hAnsi="メイリオ" w:cs="メイリオ"/>
          <w:sz w:val="19"/>
          <w:szCs w:val="19"/>
        </w:rPr>
      </w:pPr>
      <w:r>
        <w:rPr>
          <w:rFonts w:ascii="メイリオ" w:eastAsia="メイリオ" w:hAnsi="メイリオ" w:cs="メイリオ" w:hint="eastAsia"/>
          <w:sz w:val="19"/>
          <w:szCs w:val="19"/>
        </w:rPr>
        <w:t>・従業員数：約</w:t>
      </w:r>
      <w:r>
        <w:rPr>
          <w:rFonts w:ascii="メイリオ" w:eastAsia="メイリオ" w:hAnsi="メイリオ" w:cs="メイリオ"/>
          <w:sz w:val="19"/>
          <w:szCs w:val="19"/>
        </w:rPr>
        <w:t>3</w:t>
      </w:r>
      <w:r>
        <w:rPr>
          <w:rFonts w:ascii="メイリオ" w:eastAsia="メイリオ" w:hAnsi="メイリオ" w:cs="メイリオ" w:hint="eastAsia"/>
          <w:sz w:val="19"/>
          <w:szCs w:val="19"/>
        </w:rPr>
        <w:t>00名（内アイズ出向社員30名）</w:t>
      </w:r>
      <w:r w:rsidR="000411F5">
        <w:rPr>
          <w:rFonts w:ascii="メイリオ" w:eastAsia="メイリオ" w:hAnsi="メイリオ" w:cs="メイリオ" w:hint="eastAsia"/>
          <w:sz w:val="19"/>
          <w:szCs w:val="19"/>
        </w:rPr>
        <w:br/>
        <w:t>・事業内容：</w:t>
      </w:r>
      <w:r w:rsidRPr="00772C83">
        <w:rPr>
          <w:rFonts w:ascii="メイリオ" w:eastAsia="メイリオ" w:hAnsi="メイリオ" w:cs="メイリオ" w:hint="eastAsia"/>
          <w:sz w:val="19"/>
          <w:szCs w:val="19"/>
        </w:rPr>
        <w:t>インテリアファブリック（い草、こたつ布団、ラグなど）の製造・卸売・</w:t>
      </w:r>
      <w:r w:rsidRPr="00772C83">
        <w:rPr>
          <w:rFonts w:ascii="メイリオ" w:eastAsia="メイリオ" w:hAnsi="メイリオ" w:cs="メイリオ"/>
          <w:sz w:val="19"/>
          <w:szCs w:val="19"/>
        </w:rPr>
        <w:t>EC小売事業</w:t>
      </w:r>
    </w:p>
    <w:p w14:paraId="5C37D68A" w14:textId="2ACDF668" w:rsidR="000411F5" w:rsidRPr="003906D3" w:rsidRDefault="00772C83" w:rsidP="00772C83">
      <w:pPr>
        <w:pStyle w:val="10"/>
        <w:spacing w:line="180" w:lineRule="auto"/>
        <w:ind w:left="193"/>
        <w:rPr>
          <w:rFonts w:ascii="メイリオ" w:eastAsia="メイリオ" w:hAnsi="メイリオ" w:cs="メイリオ"/>
          <w:sz w:val="19"/>
          <w:szCs w:val="19"/>
        </w:rPr>
      </w:pPr>
      <w:r>
        <w:rPr>
          <w:rFonts w:ascii="メイリオ" w:eastAsia="メイリオ" w:hAnsi="メイリオ" w:cs="メイリオ" w:hint="eastAsia"/>
          <w:sz w:val="19"/>
          <w:szCs w:val="19"/>
        </w:rPr>
        <w:t>・</w:t>
      </w:r>
      <w:r w:rsidRPr="00772C83">
        <w:rPr>
          <w:rFonts w:ascii="メイリオ" w:eastAsia="メイリオ" w:hAnsi="メイリオ" w:cs="メイリオ" w:hint="eastAsia"/>
          <w:sz w:val="19"/>
          <w:szCs w:val="19"/>
        </w:rPr>
        <w:t>担当業務</w:t>
      </w:r>
      <w:r>
        <w:rPr>
          <w:rFonts w:ascii="メイリオ" w:eastAsia="メイリオ" w:hAnsi="メイリオ" w:cs="メイリオ" w:hint="eastAsia"/>
          <w:sz w:val="19"/>
          <w:szCs w:val="19"/>
        </w:rPr>
        <w:t>：</w:t>
      </w:r>
      <w:r w:rsidRPr="00772C83">
        <w:rPr>
          <w:rFonts w:ascii="メイリオ" w:eastAsia="メイリオ" w:hAnsi="メイリオ" w:cs="メイリオ"/>
          <w:sz w:val="19"/>
          <w:szCs w:val="19"/>
        </w:rPr>
        <w:t xml:space="preserve"> ECサイト運営、商品ページ制作・ディレクション、チームマネジメント</w:t>
      </w:r>
    </w:p>
    <w:tbl>
      <w:tblPr>
        <w:tblW w:w="10070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8363"/>
      </w:tblGrid>
      <w:tr w:rsidR="000411F5" w:rsidRPr="008C4448" w14:paraId="37C614B5" w14:textId="77777777" w:rsidTr="00791D6F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E45BF" w14:textId="77777777" w:rsidR="000411F5" w:rsidRPr="008C4448" w:rsidRDefault="000411F5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期間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69384" w14:textId="77777777" w:rsidR="000411F5" w:rsidRPr="008C4448" w:rsidRDefault="000411F5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  <w:lang w:val="ja-JP"/>
              </w:rPr>
              <w:t>主な職務</w:t>
            </w: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内容</w:t>
            </w:r>
          </w:p>
        </w:tc>
      </w:tr>
      <w:tr w:rsidR="000411F5" w:rsidRPr="008C4448" w14:paraId="069B36F9" w14:textId="77777777" w:rsidTr="00791D6F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FB109" w14:textId="77777777" w:rsidR="000411F5" w:rsidRDefault="000411F5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201</w:t>
            </w:r>
            <w:r w:rsidR="00772C83">
              <w:rPr>
                <w:rFonts w:ascii="メイリオ" w:eastAsia="メイリオ" w:hAnsi="メイリオ" w:cs="メイリオ" w:hint="eastAsia"/>
                <w:sz w:val="19"/>
                <w:szCs w:val="19"/>
              </w:rPr>
              <w:t>9</w:t>
            </w: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年</w:t>
            </w:r>
            <w:r w:rsidR="00772C83">
              <w:rPr>
                <w:rFonts w:ascii="メイリオ" w:eastAsia="メイリオ" w:hAnsi="メイリオ" w:cs="メイリオ" w:hint="eastAsia"/>
                <w:sz w:val="19"/>
                <w:szCs w:val="19"/>
              </w:rPr>
              <w:t>8</w:t>
            </w: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月～</w:t>
            </w:r>
          </w:p>
          <w:p w14:paraId="7296C812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41F5CF27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6CE26637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52638309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704DFE36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54FF8A1C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54CDEC47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60943D19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2023～2024年</w:t>
            </w:r>
          </w:p>
          <w:p w14:paraId="31AF8FD4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65EEA205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09C08ED1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764B17BE" w14:textId="77777777" w:rsidR="002B15A6" w:rsidRDefault="002B15A6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45B831C5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140AF636" w14:textId="122075D9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2024年～</w:t>
            </w:r>
            <w:r w:rsidR="002B15A6">
              <w:rPr>
                <w:rFonts w:ascii="メイリオ" w:eastAsia="メイリオ" w:hAnsi="メイリオ" w:cs="メイリオ" w:hint="eastAsia"/>
                <w:sz w:val="19"/>
                <w:szCs w:val="19"/>
              </w:rPr>
              <w:t>現在</w:t>
            </w:r>
          </w:p>
          <w:p w14:paraId="64E27BEF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670A6566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451530DB" w14:textId="5D0231F6" w:rsidR="00772C83" w:rsidRPr="000F2F0A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48763" w14:textId="1CD94907" w:rsidR="00772C83" w:rsidRPr="00772C83" w:rsidRDefault="00772C83" w:rsidP="00772C8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772C83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>ECサイト向け商品ページ制作・ディレクション</w:t>
            </w:r>
            <w:r w:rsidR="000411F5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br/>
              <w:t>[</w:t>
            </w: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展開モール：</w:t>
            </w:r>
            <w:r w:rsidRPr="00772C83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 xml:space="preserve"> 楽天市場、Yahoo!ショッピング、au PAY マーケット、Amazon</w:t>
            </w:r>
          </w:p>
          <w:p w14:paraId="44BAAE71" w14:textId="77777777" w:rsidR="00772C83" w:rsidRPr="00772C83" w:rsidRDefault="00772C83" w:rsidP="00772C8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管理規模：</w:t>
            </w:r>
            <w:r w:rsidRPr="00772C83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 xml:space="preserve"> 商品ページ総数 4,000～6,000ページ超</w:t>
            </w:r>
          </w:p>
          <w:p w14:paraId="48C3034F" w14:textId="77777777" w:rsidR="00772C83" w:rsidRPr="00772C83" w:rsidRDefault="00772C83" w:rsidP="00772C8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業務詳細：</w:t>
            </w:r>
          </w:p>
          <w:p w14:paraId="7C62DADE" w14:textId="007BE44E" w:rsidR="00772C83" w:rsidRPr="00772C83" w:rsidRDefault="00772C83" w:rsidP="00772C8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新商品のページ制作（構成案作成、デザイン指示）および既存ページの改修（</w:t>
            </w:r>
            <w:r w:rsidRPr="00772C83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>CV改善）。</w:t>
            </w:r>
          </w:p>
          <w:p w14:paraId="4CAEEC72" w14:textId="4B8DC722" w:rsidR="000411F5" w:rsidRDefault="00772C83" w:rsidP="00772C8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実績：</w:t>
            </w:r>
            <w:r w:rsidRPr="00772C83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 xml:space="preserve"> い草屋さんこたつ屋さん等の自社系列店舗全体で、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こたつ</w:t>
            </w:r>
            <w:r w:rsidRPr="00772C83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>カテゴリのシェア20%、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い草</w:t>
            </w:r>
            <w:r w:rsidRPr="00772C83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>カテゴリのシェア30%を獲得・維持する原動力として貢献。</w:t>
            </w:r>
          </w:p>
          <w:p w14:paraId="31A5C5AF" w14:textId="77777777" w:rsidR="00772C83" w:rsidRPr="00772C83" w:rsidRDefault="00772C83" w:rsidP="00772C8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</w:p>
          <w:p w14:paraId="40C7F48C" w14:textId="0DE23527" w:rsidR="000411F5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制作チームのマネジメント</w:t>
            </w:r>
          </w:p>
          <w:p w14:paraId="00867CBF" w14:textId="77777777" w:rsidR="00772C83" w:rsidRPr="00772C83" w:rsidRDefault="00772C83" w:rsidP="00772C8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マネジメント規模：</w:t>
            </w:r>
            <w:r w:rsidRPr="00772C83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 xml:space="preserve"> ページ制作チーム 5名</w:t>
            </w:r>
          </w:p>
          <w:p w14:paraId="426C51D3" w14:textId="77777777" w:rsidR="00772C83" w:rsidRPr="00772C83" w:rsidRDefault="00772C83" w:rsidP="00772C8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業務詳細：</w:t>
            </w:r>
          </w:p>
          <w:p w14:paraId="261AF247" w14:textId="1C6806DA" w:rsidR="00772C83" w:rsidRDefault="00772C83" w:rsidP="00772C8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年間</w:t>
            </w:r>
            <w:r w:rsidRPr="00772C83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>150～200ページ程度を制作するチームの進行管理、タスク割り当て、クオリティコントロールを実施。</w:t>
            </w:r>
            <w:r w:rsidRPr="00772C8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メンバーのスキル育成および業務効率化を推進。</w:t>
            </w:r>
          </w:p>
          <w:p w14:paraId="02CA4B30" w14:textId="77777777" w:rsidR="00772C83" w:rsidRDefault="00772C83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</w:p>
          <w:p w14:paraId="32E68C7D" w14:textId="48371065" w:rsidR="002B15A6" w:rsidRPr="002B15A6" w:rsidRDefault="002B15A6" w:rsidP="002B15A6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2B15A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新規</w:t>
            </w:r>
            <w:r w:rsidRPr="002B15A6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>B2B事業「PIXAZ（ピクサズ）」の立ち上げ・推進（2024年～現在）</w:t>
            </w:r>
          </w:p>
          <w:p w14:paraId="51A86ABB" w14:textId="77777777" w:rsidR="002B15A6" w:rsidRPr="002B15A6" w:rsidRDefault="002B15A6" w:rsidP="002B15A6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2B15A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事業概要：</w:t>
            </w:r>
            <w:r w:rsidRPr="002B15A6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 xml:space="preserve"> 家具業界向け・従量課金型の撮影およびLP制作受託サービス</w:t>
            </w:r>
          </w:p>
          <w:p w14:paraId="4513612C" w14:textId="77777777" w:rsidR="002B15A6" w:rsidRPr="002B15A6" w:rsidRDefault="002B15A6" w:rsidP="002B15A6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2B15A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業務詳細および実績：</w:t>
            </w:r>
          </w:p>
          <w:p w14:paraId="3FC23036" w14:textId="037CCA10" w:rsidR="002B15A6" w:rsidRPr="002B15A6" w:rsidRDefault="002B15A6" w:rsidP="002B15A6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2B15A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自社</w:t>
            </w:r>
            <w:r w:rsidRPr="002B15A6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>EC運営で培った「CVRを高める見せ方」「大型家具の実務（搬入・組立など）」のノウハウを強みとした、新規B2Bサービスの立ち上げメンバーとして参画。</w:t>
            </w:r>
            <w:r w:rsidRPr="002B15A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クライアントへのヒアリング、構成案（絵コンテ）の作成、撮影ディレクション、</w:t>
            </w:r>
            <w:r w:rsidRPr="002B15A6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>LP制作までをワンストップで担当。</w:t>
            </w:r>
          </w:p>
          <w:p w14:paraId="2E657DE3" w14:textId="65607358" w:rsidR="00772C83" w:rsidRPr="00C563E3" w:rsidRDefault="002B15A6" w:rsidP="00791D6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 w:rsidRPr="002B15A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楽天市場・</w:t>
            </w:r>
            <w:r w:rsidRPr="002B15A6"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  <w:t>Yahoo!ショッピング等のモール特性に最適化した画像配置や訴求内容を他社へ提供し、年間約50ページの受託制作を実行。</w:t>
            </w:r>
          </w:p>
        </w:tc>
      </w:tr>
    </w:tbl>
    <w:p w14:paraId="5D1D486D" w14:textId="77777777" w:rsidR="000411F5" w:rsidRDefault="000411F5" w:rsidP="008C4448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  <w:lang w:val="ja-JP"/>
        </w:rPr>
      </w:pPr>
    </w:p>
    <w:p w14:paraId="3B28ACBA" w14:textId="77777777" w:rsidR="000411F5" w:rsidRPr="008C4448" w:rsidRDefault="000411F5" w:rsidP="008C4448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</w:rPr>
      </w:pPr>
    </w:p>
    <w:p w14:paraId="45CC63D7" w14:textId="77777777" w:rsidR="00C20436" w:rsidRDefault="0024169A" w:rsidP="008C4448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  <w:r w:rsidRPr="008C4448">
        <w:rPr>
          <w:rFonts w:ascii="メイリオ" w:eastAsia="メイリオ" w:hAnsi="メイリオ" w:cs="メイリオ"/>
          <w:sz w:val="19"/>
          <w:szCs w:val="19"/>
          <w:lang w:val="ja-JP"/>
        </w:rPr>
        <w:t xml:space="preserve">　</w:t>
      </w:r>
      <w:r w:rsidR="00B978D0" w:rsidRPr="008C4448">
        <w:rPr>
          <w:rFonts w:ascii="メイリオ" w:eastAsia="メイリオ" w:hAnsi="メイリオ" w:cs="メイリオ"/>
          <w:sz w:val="19"/>
          <w:szCs w:val="19"/>
        </w:rPr>
        <w:t>□</w:t>
      </w:r>
      <w:r w:rsidR="00C20436">
        <w:rPr>
          <w:rFonts w:ascii="メイリオ" w:eastAsia="メイリオ" w:hAnsi="メイリオ" w:cs="メイリオ" w:hint="eastAsia"/>
          <w:sz w:val="19"/>
          <w:szCs w:val="19"/>
        </w:rPr>
        <w:t>現在(直前)の勤務先</w:t>
      </w:r>
    </w:p>
    <w:p w14:paraId="4D1EF623" w14:textId="77777777" w:rsidR="00C20436" w:rsidRPr="003906D3" w:rsidRDefault="003906D3" w:rsidP="003906D3">
      <w:pPr>
        <w:pStyle w:val="10"/>
        <w:spacing w:line="180" w:lineRule="auto"/>
        <w:ind w:left="193"/>
        <w:rPr>
          <w:rFonts w:ascii="メイリオ" w:eastAsia="メイリオ" w:hAnsi="メイリオ" w:cs="メイリオ"/>
          <w:sz w:val="19"/>
          <w:szCs w:val="19"/>
        </w:rPr>
      </w:pPr>
      <w:r>
        <w:rPr>
          <w:rFonts w:ascii="メイリオ" w:eastAsia="メイリオ" w:hAnsi="メイリオ" w:cs="メイリオ" w:hint="eastAsia"/>
          <w:sz w:val="19"/>
          <w:szCs w:val="19"/>
        </w:rPr>
        <w:t>2016年11月～在籍中　株式会社三葉</w:t>
      </w:r>
      <w:r>
        <w:rPr>
          <w:rFonts w:ascii="メイリオ" w:eastAsia="メイリオ" w:hAnsi="メイリオ" w:cs="メイリオ" w:hint="eastAsia"/>
          <w:sz w:val="19"/>
          <w:szCs w:val="19"/>
        </w:rPr>
        <w:br/>
        <w:t>・事業内容：教育</w:t>
      </w:r>
      <w:r w:rsidR="00276755">
        <w:rPr>
          <w:rFonts w:ascii="メイリオ" w:eastAsia="メイリオ" w:hAnsi="メイリオ" w:cs="メイリオ" w:hint="eastAsia"/>
          <w:sz w:val="19"/>
          <w:szCs w:val="19"/>
        </w:rPr>
        <w:t>・児童福祉</w:t>
      </w:r>
      <w:r>
        <w:rPr>
          <w:rFonts w:ascii="メイリオ" w:eastAsia="メイリオ" w:hAnsi="メイリオ" w:cs="メイリオ" w:hint="eastAsia"/>
          <w:sz w:val="19"/>
          <w:szCs w:val="19"/>
        </w:rPr>
        <w:t xml:space="preserve">　　従業員数：約</w:t>
      </w:r>
      <w:r w:rsidR="00C3064F">
        <w:rPr>
          <w:rFonts w:ascii="メイリオ" w:eastAsia="メイリオ" w:hAnsi="メイリオ" w:cs="メイリオ"/>
          <w:sz w:val="19"/>
          <w:szCs w:val="19"/>
        </w:rPr>
        <w:t>3</w:t>
      </w:r>
      <w:r>
        <w:rPr>
          <w:rFonts w:ascii="メイリオ" w:eastAsia="メイリオ" w:hAnsi="メイリオ" w:cs="メイリオ" w:hint="eastAsia"/>
          <w:sz w:val="19"/>
          <w:szCs w:val="19"/>
        </w:rPr>
        <w:t>00名</w:t>
      </w:r>
    </w:p>
    <w:tbl>
      <w:tblPr>
        <w:tblW w:w="10070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8363"/>
      </w:tblGrid>
      <w:tr w:rsidR="00650527" w:rsidRPr="008C4448" w14:paraId="1268D56F" w14:textId="77777777" w:rsidTr="0044401C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57E0C" w14:textId="77777777" w:rsidR="00650527" w:rsidRPr="008C4448" w:rsidRDefault="00650527" w:rsidP="008C4448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期間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16A54" w14:textId="77777777" w:rsidR="00650527" w:rsidRPr="008C4448" w:rsidRDefault="00C20436" w:rsidP="008C4448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  <w:lang w:val="ja-JP"/>
              </w:rPr>
              <w:t>主な職務</w:t>
            </w:r>
            <w:r w:rsidR="00650527"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内容</w:t>
            </w:r>
          </w:p>
        </w:tc>
      </w:tr>
      <w:tr w:rsidR="00650527" w:rsidRPr="008C4448" w14:paraId="407E797D" w14:textId="77777777" w:rsidTr="0044401C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0D0A6" w14:textId="77777777" w:rsidR="00650527" w:rsidRPr="000F2F0A" w:rsidRDefault="004F1CD7" w:rsidP="008C4448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2016年11月～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15B88" w14:textId="77777777" w:rsidR="00AD5D80" w:rsidRDefault="004F1CD7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[直近の企業での経験職務]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br/>
              <w:t>業種：幼児教育、雇用形態：正社員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br/>
              <w:t>└ イラストレーター兼デザイナー（2016年11月 ～ 現在）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br/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br/>
              <w:t>[</w:t>
            </w:r>
            <w:r w:rsidR="00AD5D80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主な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取り組み</w:t>
            </w:r>
            <w:r w:rsidR="002511A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と工夫</w:t>
            </w:r>
            <w:r w:rsidR="00276755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]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br/>
              <w:t>2016年11月より、幼児教育</w:t>
            </w:r>
            <w:r w:rsidR="0036515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・児童福祉専門の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グラフィックデザイナーとして</w:t>
            </w:r>
            <w:r w:rsidR="00BE3A7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従事。</w:t>
            </w:r>
          </w:p>
          <w:p w14:paraId="3B81211C" w14:textId="77777777" w:rsidR="00AD5D80" w:rsidRDefault="00AD5D80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全国の児童福祉</w:t>
            </w:r>
            <w:r w:rsidR="00BE3A7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事業所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の</w:t>
            </w:r>
            <w:r w:rsidR="004F1CD7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開所に向け</w:t>
            </w:r>
            <w:r w:rsidR="0036515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たオープニングツールの作成を担当。</w:t>
            </w:r>
            <w:r w:rsidR="00BE3A7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屋外看板やウィンドウサイン、リーフレット、フライヤー</w:t>
            </w:r>
            <w:r w:rsidR="0036515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等、開所に必要な制作物を作成</w:t>
            </w:r>
            <w:r w:rsidR="00BE3A7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。</w:t>
            </w:r>
            <w:r w:rsidR="0036515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（制作期間２週間）</w:t>
            </w:r>
          </w:p>
          <w:p w14:paraId="63E00B8E" w14:textId="77777777" w:rsidR="00C770ED" w:rsidRDefault="00AD5D80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私立受験模試テスト</w:t>
            </w:r>
            <w:r w:rsidR="00C770ED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の問題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作成を</w:t>
            </w:r>
            <w:r w:rsidR="0036515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担当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。</w:t>
            </w:r>
            <w:r w:rsidR="00C770ED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会議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にて塾講師４名の意見をまとめて問題案を作成し、数回の添削を経て完成</w:t>
            </w:r>
            <w:r w:rsidR="0018261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させる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。</w:t>
            </w:r>
            <w:r w:rsidR="0036515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制作期間２週間</w:t>
            </w:r>
            <w:r w:rsidR="0036515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）</w:t>
            </w:r>
          </w:p>
          <w:p w14:paraId="2528455E" w14:textId="77777777" w:rsidR="00941F2A" w:rsidRDefault="003D14D7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既存イラストの管理方法を見直し、</w:t>
            </w:r>
            <w:r w:rsidR="00D77F58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Evernoteを活用。</w:t>
            </w:r>
            <w:r w:rsidR="00C32AA7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数百種類もあるイラストの中から必要な</w:t>
            </w:r>
            <w:r w:rsidR="00C770ED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もの</w:t>
            </w:r>
            <w:r w:rsidR="00C32AA7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を素早く</w:t>
            </w:r>
            <w:r w:rsidR="00C770ED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選んで配置できる</w:t>
            </w:r>
            <w:r w:rsidR="00DB7A3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作業</w:t>
            </w:r>
            <w:r w:rsidR="00C32AA7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環境を構築</w:t>
            </w:r>
            <w:r w:rsidR="00D77F58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し、</w:t>
            </w:r>
            <w:r w:rsidR="00C32AA7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５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分</w:t>
            </w:r>
            <w:r w:rsidR="00C32AA7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以上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要していた配置作業</w:t>
            </w:r>
            <w:r w:rsidR="002511A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を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数十秒に短縮</w:t>
            </w:r>
            <w:r w:rsidR="002511A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した</w:t>
            </w:r>
            <w:r w:rsidR="0036515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。</w:t>
            </w:r>
          </w:p>
          <w:p w14:paraId="14F9E784" w14:textId="77777777" w:rsidR="00941F2A" w:rsidRPr="00C32AA7" w:rsidRDefault="00941F2A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</w:p>
          <w:p w14:paraId="5233678D" w14:textId="77777777" w:rsidR="000D641C" w:rsidRDefault="000D641C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</w:t>
            </w:r>
            <w:r w:rsidR="001800DF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制作実績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]</w:t>
            </w:r>
          </w:p>
          <w:p w14:paraId="191879B2" w14:textId="77777777" w:rsidR="00E3551D" w:rsidRPr="00E3551D" w:rsidRDefault="00170670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自社</w:t>
            </w:r>
            <w:r w:rsidR="00E3551D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企業パンフレット制作</w:t>
            </w:r>
          </w:p>
          <w:p w14:paraId="5B01639A" w14:textId="77777777" w:rsidR="000D641C" w:rsidRDefault="001800DF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年長児 私立受験模擬テスト作成（毎年10回開催／20ページ程度）</w:t>
            </w:r>
          </w:p>
          <w:p w14:paraId="5F56DECA" w14:textId="77777777" w:rsidR="00BD3C29" w:rsidRDefault="00BD3C29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保護者向け模擬テスト解説資料作成</w:t>
            </w:r>
          </w:p>
          <w:p w14:paraId="22ADCF0A" w14:textId="77777777" w:rsidR="00BD3C29" w:rsidRDefault="00BD3C29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特別講習</w:t>
            </w:r>
            <w:r w:rsidR="00C458DC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の教材作成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</w:t>
            </w:r>
            <w:r w:rsidR="00C458DC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冬期・春期・夏期・テスト直前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）</w:t>
            </w:r>
          </w:p>
          <w:p w14:paraId="00EC7C71" w14:textId="77777777" w:rsidR="003263E2" w:rsidRDefault="003263E2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敬愛小</w:t>
            </w:r>
            <w:r w:rsidR="001800DF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・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明治学園小</w:t>
            </w:r>
            <w:r w:rsidR="001800DF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・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附属小</w:t>
            </w:r>
            <w:r w:rsidR="001800DF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の過去問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（2016年～2018年）</w:t>
            </w:r>
            <w:r w:rsidR="001800DF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作成</w:t>
            </w:r>
          </w:p>
          <w:p w14:paraId="0B6EAB4F" w14:textId="77777777" w:rsidR="003604CB" w:rsidRDefault="003604CB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リビング北九州・リトルママ</w:t>
            </w:r>
            <w:r w:rsidR="00E3551D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広告用の入稿データ制作（毎月分）</w:t>
            </w:r>
          </w:p>
          <w:p w14:paraId="2FAEA847" w14:textId="77777777" w:rsidR="00C563E3" w:rsidRDefault="00C563E3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「みつば会」入会案内パンフレットの制作（30ページ）</w:t>
            </w:r>
          </w:p>
          <w:p w14:paraId="5A7A8212" w14:textId="77777777" w:rsidR="003604CB" w:rsidRDefault="003604CB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「コンパス発達支援センター」CM制作</w:t>
            </w:r>
            <w:r w:rsidR="00C563E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（15秒）</w:t>
            </w:r>
          </w:p>
          <w:p w14:paraId="28DCDFAB" w14:textId="77777777" w:rsidR="00BD3C29" w:rsidRDefault="00E3551D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各児童福祉施設のウィンドウサイン・屋外看板のデザイン</w:t>
            </w:r>
          </w:p>
          <w:p w14:paraId="3C7D6D4D" w14:textId="77777777" w:rsidR="003604CB" w:rsidRDefault="00E3551D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児童発達支援&amp;放課後等デイサービスの</w:t>
            </w:r>
            <w:r w:rsidR="003604CB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リーフレット制作</w:t>
            </w:r>
            <w:r w:rsidR="00C563E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（各事業所毎）</w:t>
            </w:r>
          </w:p>
          <w:p w14:paraId="32D6F612" w14:textId="77777777" w:rsidR="003263E2" w:rsidRDefault="003263E2" w:rsidP="001800D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会報誌制作（</w:t>
            </w:r>
            <w:r w:rsidR="003604CB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担当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5事業所</w:t>
            </w:r>
            <w:r w:rsidR="003604CB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以上／年4回発行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）</w:t>
            </w:r>
          </w:p>
          <w:p w14:paraId="63B56206" w14:textId="227722AE" w:rsidR="0018261A" w:rsidRPr="00C563E3" w:rsidRDefault="00E3551D" w:rsidP="003604CB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各種ポスター・フライヤーの制作（求人募集、事業紹介、イベント告知、</w:t>
            </w:r>
            <w:r w:rsidR="00BD3C29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開所告知など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）</w:t>
            </w:r>
          </w:p>
        </w:tc>
      </w:tr>
    </w:tbl>
    <w:p w14:paraId="4F078D2C" w14:textId="77777777" w:rsidR="002511A3" w:rsidRDefault="005F576B" w:rsidP="005F576B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  <w:lang w:val="ja-JP"/>
        </w:rPr>
      </w:pPr>
      <w:r w:rsidRPr="008C4448">
        <w:rPr>
          <w:rFonts w:ascii="メイリオ" w:eastAsia="メイリオ" w:hAnsi="メイリオ" w:cs="メイリオ"/>
          <w:sz w:val="19"/>
          <w:szCs w:val="19"/>
          <w:lang w:val="ja-JP"/>
        </w:rPr>
        <w:t xml:space="preserve">　</w:t>
      </w:r>
    </w:p>
    <w:p w14:paraId="6FBFA5E0" w14:textId="77777777" w:rsidR="002511A3" w:rsidRDefault="002511A3" w:rsidP="005F576B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  <w:lang w:val="ja-JP"/>
        </w:rPr>
      </w:pPr>
    </w:p>
    <w:p w14:paraId="264B7ADD" w14:textId="77777777" w:rsidR="005F576B" w:rsidRPr="003906D3" w:rsidRDefault="005F576B" w:rsidP="005F576B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  <w:r w:rsidRPr="008C4448">
        <w:rPr>
          <w:rFonts w:ascii="メイリオ" w:eastAsia="メイリオ" w:hAnsi="メイリオ" w:cs="メイリオ"/>
          <w:sz w:val="19"/>
          <w:szCs w:val="19"/>
        </w:rPr>
        <w:t>□</w:t>
      </w:r>
      <w:r>
        <w:rPr>
          <w:rFonts w:ascii="メイリオ" w:eastAsia="メイリオ" w:hAnsi="メイリオ" w:cs="メイリオ" w:hint="eastAsia"/>
          <w:sz w:val="19"/>
          <w:szCs w:val="19"/>
        </w:rPr>
        <w:t>201</w:t>
      </w:r>
      <w:r>
        <w:rPr>
          <w:rFonts w:ascii="メイリオ" w:eastAsia="メイリオ" w:hAnsi="メイリオ" w:cs="メイリオ"/>
          <w:sz w:val="19"/>
          <w:szCs w:val="19"/>
        </w:rPr>
        <w:t>1</w:t>
      </w:r>
      <w:r>
        <w:rPr>
          <w:rFonts w:ascii="メイリオ" w:eastAsia="メイリオ" w:hAnsi="メイリオ" w:cs="メイリオ" w:hint="eastAsia"/>
          <w:sz w:val="19"/>
          <w:szCs w:val="19"/>
        </w:rPr>
        <w:t>年～201</w:t>
      </w:r>
      <w:r>
        <w:rPr>
          <w:rFonts w:ascii="メイリオ" w:eastAsia="メイリオ" w:hAnsi="メイリオ" w:cs="メイリオ"/>
          <w:sz w:val="19"/>
          <w:szCs w:val="19"/>
        </w:rPr>
        <w:t>6</w:t>
      </w:r>
      <w:r>
        <w:rPr>
          <w:rFonts w:ascii="メイリオ" w:eastAsia="メイリオ" w:hAnsi="メイリオ" w:cs="メイリオ" w:hint="eastAsia"/>
          <w:sz w:val="19"/>
          <w:szCs w:val="19"/>
        </w:rPr>
        <w:t>年　フリーランス</w:t>
      </w:r>
    </w:p>
    <w:tbl>
      <w:tblPr>
        <w:tblW w:w="10070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8363"/>
      </w:tblGrid>
      <w:tr w:rsidR="005F576B" w:rsidRPr="008C4448" w14:paraId="4FF2239B" w14:textId="77777777" w:rsidTr="00155ED2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526C2" w14:textId="77777777" w:rsidR="005F576B" w:rsidRPr="008C4448" w:rsidRDefault="005F576B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期間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CBC57" w14:textId="77777777" w:rsidR="005F576B" w:rsidRPr="008C4448" w:rsidRDefault="005F576B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  <w:lang w:val="ja-JP"/>
              </w:rPr>
              <w:t>主な職務</w:t>
            </w: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内容</w:t>
            </w:r>
          </w:p>
        </w:tc>
      </w:tr>
      <w:tr w:rsidR="005F576B" w:rsidRPr="00A953B6" w14:paraId="75E6E5C6" w14:textId="77777777" w:rsidTr="00155ED2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CCE86" w14:textId="77777777" w:rsidR="005F576B" w:rsidRDefault="005F576B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201</w:t>
            </w:r>
            <w:r w:rsidR="001E799F">
              <w:rPr>
                <w:rFonts w:ascii="メイリオ" w:eastAsia="メイリオ" w:hAnsi="メイリオ" w:cs="メイリオ"/>
                <w:sz w:val="19"/>
                <w:szCs w:val="19"/>
              </w:rPr>
              <w:t>1</w:t>
            </w: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年～</w:t>
            </w:r>
          </w:p>
          <w:p w14:paraId="789B9CA7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04D5B8CB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161EFC9F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3DCE0E11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24FE85C2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535E2650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5DF0A5CD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74158209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782A87EE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12ADAEA0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2C10D8AA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1D54AF80" w14:textId="77777777" w:rsidR="00C60F32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54DD8EC0" w14:textId="77777777" w:rsidR="00C60F32" w:rsidRPr="000F2F0A" w:rsidRDefault="00C60F32" w:rsidP="001E799F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2</w:t>
            </w:r>
            <w:r>
              <w:rPr>
                <w:rFonts w:ascii="メイリオ" w:eastAsia="メイリオ" w:hAnsi="メイリオ" w:cs="メイリオ"/>
                <w:sz w:val="19"/>
                <w:szCs w:val="19"/>
              </w:rPr>
              <w:t>016</w:t>
            </w: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年</w:t>
            </w:r>
            <w:r w:rsidR="00E56093">
              <w:rPr>
                <w:rFonts w:ascii="メイリオ" w:eastAsia="メイリオ" w:hAnsi="メイリオ" w:cs="メイリオ" w:hint="eastAsia"/>
                <w:sz w:val="19"/>
                <w:szCs w:val="19"/>
              </w:rPr>
              <w:t>4月</w:t>
            </w: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～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A4001" w14:textId="77777777" w:rsidR="005F576B" w:rsidRDefault="005F576B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</w:t>
            </w:r>
            <w:r w:rsidR="001E799F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似顔絵師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]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br/>
            </w:r>
            <w:r w:rsidR="001E799F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商工会議所会員60名の似顔絵の作成</w:t>
            </w:r>
          </w:p>
          <w:p w14:paraId="127D9A3D" w14:textId="470CE031" w:rsidR="001E799F" w:rsidRPr="005F4628" w:rsidRDefault="001E799F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新築祝い</w:t>
            </w:r>
            <w:r w:rsidR="005F4628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、誕生祝い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、ウェルカムボード、名刺用</w:t>
            </w:r>
            <w:r w:rsidR="005F4628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など100名以上を制作。</w:t>
            </w:r>
          </w:p>
          <w:p w14:paraId="7792CBBB" w14:textId="77777777" w:rsidR="0051558D" w:rsidRDefault="0051558D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[ポスター&amp;</w:t>
            </w:r>
            <w:r w:rsidR="007269D4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チラシ</w:t>
            </w:r>
            <w:r w:rsidR="005F4628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制作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]</w:t>
            </w:r>
          </w:p>
          <w:p w14:paraId="4642C9F1" w14:textId="54019BC1" w:rsidR="005F4628" w:rsidRDefault="0051558D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長崎ラベンダー</w:t>
            </w:r>
            <w:r w:rsidR="00C60F32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事業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、</w:t>
            </w:r>
            <w:r w:rsidR="00C60F32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空の日フェスタ、</w:t>
            </w:r>
            <w:r w:rsidR="007269D4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ブライダル関連、</w:t>
            </w:r>
            <w:r w:rsidR="00C60F32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商工会議所関連フライヤー</w:t>
            </w:r>
          </w:p>
          <w:p w14:paraId="0B4A0935" w14:textId="77777777" w:rsidR="005F4628" w:rsidRDefault="005F4628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[ロゴ制作]</w:t>
            </w:r>
          </w:p>
          <w:p w14:paraId="3DE646B1" w14:textId="5CC120CA" w:rsidR="00C60F32" w:rsidRDefault="005F4628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飲食店、企業ブランド、イベントロゴ</w:t>
            </w:r>
          </w:p>
          <w:p w14:paraId="4632DC3A" w14:textId="77777777" w:rsidR="00C60F32" w:rsidRDefault="00C60F3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[動画制作]</w:t>
            </w:r>
          </w:p>
          <w:p w14:paraId="727ABE95" w14:textId="7813D1E0" w:rsidR="005F576B" w:rsidRPr="00C60F32" w:rsidRDefault="00C60F3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YEG周年記念式典OPED、他</w:t>
            </w:r>
          </w:p>
          <w:p w14:paraId="69EE486C" w14:textId="77777777" w:rsidR="005F576B" w:rsidRDefault="005F576B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</w:t>
            </w:r>
            <w:r w:rsidR="00C60F32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新規事業</w:t>
            </w:r>
            <w:r w:rsidR="001845A0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立上げ</w:t>
            </w:r>
            <w:r w:rsidR="00C60F32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に参加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]</w:t>
            </w:r>
          </w:p>
          <w:p w14:paraId="755D3F75" w14:textId="77777777" w:rsidR="00B604E8" w:rsidRDefault="00B604E8" w:rsidP="001845A0">
            <w:pPr>
              <w:pStyle w:val="10"/>
              <w:numPr>
                <w:ilvl w:val="0"/>
                <w:numId w:val="5"/>
              </w:numPr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フランチャイズ事業（ハウスドゥ）の出店準備</w:t>
            </w:r>
          </w:p>
          <w:p w14:paraId="15585EBF" w14:textId="77777777" w:rsidR="00B604E8" w:rsidRDefault="00B604E8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（店舗インテリア&amp;エクステリアの作成／販売計画書作成／店舗登録資料作成</w:t>
            </w:r>
            <w:r w:rsidR="001845A0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）</w:t>
            </w:r>
          </w:p>
          <w:p w14:paraId="7A3786F2" w14:textId="77777777" w:rsidR="00B604E8" w:rsidRDefault="001845A0" w:rsidP="001845A0">
            <w:pPr>
              <w:pStyle w:val="10"/>
              <w:numPr>
                <w:ilvl w:val="0"/>
                <w:numId w:val="5"/>
              </w:numPr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ローコスト住宅事業の企画・出店準備</w:t>
            </w:r>
          </w:p>
          <w:p w14:paraId="39365EFD" w14:textId="2B677F2E" w:rsidR="005F576B" w:rsidRPr="001845A0" w:rsidRDefault="001845A0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（住宅価格帯分布調査／</w:t>
            </w:r>
            <w:r w:rsidR="00E5609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マーケティング調査／ブランドネーミング及びコンセプト作成／平面図基本プラン3パターン作成／オープニング用チラシ作成／船井総研 研修会参加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）</w:t>
            </w:r>
          </w:p>
        </w:tc>
      </w:tr>
    </w:tbl>
    <w:p w14:paraId="3609E347" w14:textId="77777777" w:rsidR="00155ED2" w:rsidRDefault="00155ED2" w:rsidP="005F576B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  <w:lang w:val="ja-JP"/>
        </w:rPr>
      </w:pPr>
    </w:p>
    <w:p w14:paraId="3460E87F" w14:textId="77777777" w:rsidR="003906D3" w:rsidRPr="003906D3" w:rsidRDefault="00C20436" w:rsidP="005F576B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  <w:r w:rsidRPr="008C4448">
        <w:rPr>
          <w:rFonts w:ascii="メイリオ" w:eastAsia="メイリオ" w:hAnsi="メイリオ" w:cs="メイリオ"/>
          <w:sz w:val="19"/>
          <w:szCs w:val="19"/>
          <w:lang w:val="ja-JP"/>
        </w:rPr>
        <w:lastRenderedPageBreak/>
        <w:t xml:space="preserve">　</w:t>
      </w:r>
      <w:r w:rsidRPr="008C4448">
        <w:rPr>
          <w:rFonts w:ascii="メイリオ" w:eastAsia="メイリオ" w:hAnsi="メイリオ" w:cs="メイリオ"/>
          <w:sz w:val="19"/>
          <w:szCs w:val="19"/>
        </w:rPr>
        <w:t>□</w:t>
      </w:r>
      <w:r w:rsidR="003906D3">
        <w:rPr>
          <w:rFonts w:ascii="メイリオ" w:eastAsia="メイリオ" w:hAnsi="メイリオ" w:cs="メイリオ" w:hint="eastAsia"/>
          <w:sz w:val="19"/>
          <w:szCs w:val="19"/>
        </w:rPr>
        <w:t>2010年3月～2015年11月　有限会社フタバ不動産開発</w:t>
      </w:r>
      <w:r w:rsidR="003906D3">
        <w:rPr>
          <w:rFonts w:ascii="メイリオ" w:eastAsia="メイリオ" w:hAnsi="メイリオ" w:cs="メイリオ" w:hint="eastAsia"/>
          <w:sz w:val="19"/>
          <w:szCs w:val="19"/>
        </w:rPr>
        <w:br/>
        <w:t>・事業内容：不動産　　従業員数：約5名</w:t>
      </w:r>
    </w:p>
    <w:tbl>
      <w:tblPr>
        <w:tblW w:w="10070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8363"/>
      </w:tblGrid>
      <w:tr w:rsidR="000F2F0A" w:rsidRPr="008C4448" w14:paraId="3E6BD1EB" w14:textId="77777777" w:rsidTr="0044401C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4117A" w14:textId="77777777" w:rsidR="000F2F0A" w:rsidRPr="008C4448" w:rsidRDefault="000F2F0A" w:rsidP="00842C0D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期間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F37C7" w14:textId="77777777" w:rsidR="000F2F0A" w:rsidRPr="008C4448" w:rsidRDefault="000F2F0A" w:rsidP="00842C0D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  <w:lang w:val="ja-JP"/>
              </w:rPr>
              <w:t>主な職務</w:t>
            </w: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内容</w:t>
            </w:r>
          </w:p>
        </w:tc>
      </w:tr>
      <w:tr w:rsidR="000F2F0A" w:rsidRPr="00A953B6" w14:paraId="72F02A3A" w14:textId="77777777" w:rsidTr="0044401C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0EB54" w14:textId="77777777" w:rsidR="000F2F0A" w:rsidRDefault="004F1CD7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2010年3月～</w:t>
            </w:r>
          </w:p>
          <w:p w14:paraId="2630CFE2" w14:textId="77777777" w:rsidR="00155443" w:rsidRDefault="00155443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39A3C6D3" w14:textId="77777777" w:rsidR="00155443" w:rsidRDefault="00155443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5B0F6F8E" w14:textId="77777777" w:rsidR="00155443" w:rsidRDefault="00155443" w:rsidP="003C6BAE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7A3791CB" w14:textId="77777777" w:rsidR="00155443" w:rsidRPr="000F2F0A" w:rsidRDefault="00155443" w:rsidP="00155443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2011年～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11893" w14:textId="77777777" w:rsidR="000F2F0A" w:rsidRDefault="004F1CD7" w:rsidP="006570B0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[ポイント(取り組みと工夫、実績、評価など)]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br/>
              <w:t>6年間、宅地建物取引主任者として不動産業に従事。物件の仕入れから販売、不動産競売物件の入札、リフォーム業を行う。</w:t>
            </w:r>
          </w:p>
          <w:p w14:paraId="167894C0" w14:textId="77777777" w:rsidR="00DD30DA" w:rsidRDefault="00DD30DA" w:rsidP="006570B0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</w:p>
          <w:p w14:paraId="2AEF38F5" w14:textId="77777777" w:rsidR="00C458DC" w:rsidRDefault="00C458DC" w:rsidP="006570B0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</w:t>
            </w:r>
            <w:r w:rsidR="005F576B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大村商工会議所青年部</w:t>
            </w:r>
            <w:r w:rsidR="0015544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の活動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]</w:t>
            </w:r>
          </w:p>
          <w:p w14:paraId="3668D31D" w14:textId="77777777" w:rsidR="00A953B6" w:rsidRDefault="008D426D" w:rsidP="006570B0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・</w:t>
            </w:r>
            <w:r w:rsidR="00A953B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事業計画書</w:t>
            </w:r>
            <w:r w:rsidR="00941F2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／</w:t>
            </w:r>
            <w:r w:rsidR="00A953B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伺書</w:t>
            </w:r>
            <w:r w:rsidR="00941F2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／</w:t>
            </w:r>
            <w:r w:rsidR="00A953B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報告書</w:t>
            </w:r>
            <w:r w:rsidR="00941F2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／</w:t>
            </w:r>
            <w:r w:rsidR="00A953B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収支決算報告書</w:t>
            </w:r>
            <w:r w:rsidR="00000BAB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の</w:t>
            </w:r>
            <w:r w:rsidR="00A953B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作成</w:t>
            </w:r>
          </w:p>
          <w:p w14:paraId="6E77DDA5" w14:textId="77777777" w:rsidR="00DD30DA" w:rsidRDefault="008D426D" w:rsidP="00DD30DA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・</w:t>
            </w:r>
            <w:r w:rsidR="00A953B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平成26年度</w:t>
            </w:r>
            <w:r w:rsidR="00000BAB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提言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書</w:t>
            </w:r>
            <w:r w:rsidR="00A953B6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作成</w:t>
            </w:r>
            <w:r w:rsidR="00DD30D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「市民憲章を見直そう」「長崎空港</w:t>
            </w:r>
            <w:r w:rsidR="005F576B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の遊休地の活用法</w:t>
            </w:r>
            <w:r w:rsidR="00DD30D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」</w:t>
            </w:r>
          </w:p>
          <w:p w14:paraId="077EE22E" w14:textId="77777777" w:rsidR="00DD30DA" w:rsidRPr="00DD30DA" w:rsidRDefault="00DD30DA" w:rsidP="00DD30DA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・新規事業計画コンテスト参加「家賃で家を買おう！マイホーム・リース契約」</w:t>
            </w:r>
          </w:p>
          <w:p w14:paraId="29B7AD18" w14:textId="77777777" w:rsidR="00DD30DA" w:rsidRDefault="008D426D" w:rsidP="00DD30DA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・</w:t>
            </w:r>
            <w:r w:rsidR="00941F2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若手後継者育成・経営者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研修</w:t>
            </w:r>
            <w:r w:rsidR="00941F2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事業</w:t>
            </w:r>
            <w:r w:rsidR="00BE7A8D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により、マネジメントや経営を学ぶ</w:t>
            </w:r>
          </w:p>
          <w:p w14:paraId="067835E8" w14:textId="77777777" w:rsidR="007B6FCC" w:rsidRDefault="007B6FCC" w:rsidP="00DD30DA">
            <w:pPr>
              <w:pStyle w:val="10"/>
              <w:spacing w:line="180" w:lineRule="auto"/>
              <w:ind w:firstLineChars="100" w:firstLine="190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「成功させる事業の計画づくり」</w:t>
            </w:r>
          </w:p>
          <w:p w14:paraId="4CB8C3FF" w14:textId="77777777" w:rsidR="00C458DC" w:rsidRDefault="008D426D" w:rsidP="008D426D">
            <w:pPr>
              <w:pStyle w:val="10"/>
              <w:spacing w:line="180" w:lineRule="auto"/>
              <w:ind w:firstLineChars="100" w:firstLine="190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「決算書から見えてくるキャッシュフロー」</w:t>
            </w:r>
          </w:p>
          <w:p w14:paraId="6743E8BF" w14:textId="77777777" w:rsidR="008D426D" w:rsidRDefault="008D426D" w:rsidP="008D426D">
            <w:pPr>
              <w:pStyle w:val="10"/>
              <w:spacing w:line="180" w:lineRule="auto"/>
              <w:ind w:firstLineChars="100" w:firstLine="190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「会社組織の基礎知識」</w:t>
            </w:r>
          </w:p>
          <w:p w14:paraId="3344E2CB" w14:textId="77777777" w:rsidR="008D426D" w:rsidRDefault="008D426D" w:rsidP="008D426D">
            <w:pPr>
              <w:pStyle w:val="10"/>
              <w:spacing w:line="180" w:lineRule="auto"/>
              <w:ind w:firstLineChars="100" w:firstLine="190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「企業存続のためのキャッシュフロー」</w:t>
            </w:r>
          </w:p>
          <w:p w14:paraId="74BD65CD" w14:textId="77777777" w:rsidR="008D426D" w:rsidRDefault="008D426D" w:rsidP="008D426D">
            <w:pPr>
              <w:pStyle w:val="10"/>
              <w:spacing w:line="180" w:lineRule="auto"/>
              <w:ind w:firstLineChars="100" w:firstLine="190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「資金調達計画について」</w:t>
            </w:r>
          </w:p>
          <w:p w14:paraId="20F7646F" w14:textId="77777777" w:rsidR="007B6FCC" w:rsidRDefault="008D426D" w:rsidP="00DD30DA">
            <w:pPr>
              <w:pStyle w:val="10"/>
              <w:spacing w:line="180" w:lineRule="auto"/>
              <w:ind w:firstLineChars="100" w:firstLine="190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「事業継承セミナー」</w:t>
            </w:r>
          </w:p>
          <w:p w14:paraId="4DD4ACA6" w14:textId="77777777" w:rsidR="00A953B6" w:rsidRPr="00A953B6" w:rsidRDefault="00A953B6" w:rsidP="006570B0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</w:p>
        </w:tc>
      </w:tr>
    </w:tbl>
    <w:p w14:paraId="0290EFAE" w14:textId="77777777" w:rsidR="00155ED2" w:rsidRDefault="00155ED2" w:rsidP="00155ED2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</w:p>
    <w:p w14:paraId="0D479C63" w14:textId="77777777" w:rsidR="00155ED2" w:rsidRPr="003906D3" w:rsidRDefault="00155ED2" w:rsidP="00155ED2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  <w:r w:rsidRPr="008C4448">
        <w:rPr>
          <w:rFonts w:ascii="メイリオ" w:eastAsia="メイリオ" w:hAnsi="メイリオ" w:cs="メイリオ"/>
          <w:sz w:val="19"/>
          <w:szCs w:val="19"/>
        </w:rPr>
        <w:t>□</w:t>
      </w:r>
      <w:r>
        <w:rPr>
          <w:rFonts w:ascii="メイリオ" w:eastAsia="メイリオ" w:hAnsi="メイリオ" w:cs="メイリオ" w:hint="eastAsia"/>
          <w:sz w:val="19"/>
          <w:szCs w:val="19"/>
        </w:rPr>
        <w:t>20</w:t>
      </w:r>
      <w:r>
        <w:rPr>
          <w:rFonts w:ascii="メイリオ" w:eastAsia="メイリオ" w:hAnsi="メイリオ" w:cs="メイリオ"/>
          <w:sz w:val="19"/>
          <w:szCs w:val="19"/>
        </w:rPr>
        <w:t>05</w:t>
      </w:r>
      <w:r>
        <w:rPr>
          <w:rFonts w:ascii="メイリオ" w:eastAsia="メイリオ" w:hAnsi="メイリオ" w:cs="メイリオ" w:hint="eastAsia"/>
          <w:sz w:val="19"/>
          <w:szCs w:val="19"/>
        </w:rPr>
        <w:t>年5月～20</w:t>
      </w:r>
      <w:r>
        <w:rPr>
          <w:rFonts w:ascii="メイリオ" w:eastAsia="メイリオ" w:hAnsi="メイリオ" w:cs="メイリオ"/>
          <w:sz w:val="19"/>
          <w:szCs w:val="19"/>
        </w:rPr>
        <w:t>09</w:t>
      </w:r>
      <w:r>
        <w:rPr>
          <w:rFonts w:ascii="メイリオ" w:eastAsia="メイリオ" w:hAnsi="メイリオ" w:cs="メイリオ" w:hint="eastAsia"/>
          <w:sz w:val="19"/>
          <w:szCs w:val="19"/>
        </w:rPr>
        <w:t>年8月　フリーランス</w:t>
      </w:r>
    </w:p>
    <w:tbl>
      <w:tblPr>
        <w:tblW w:w="10070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8363"/>
      </w:tblGrid>
      <w:tr w:rsidR="00155ED2" w:rsidRPr="008C4448" w14:paraId="6EE21FA8" w14:textId="77777777" w:rsidTr="00155ED2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741F6" w14:textId="77777777" w:rsidR="00155ED2" w:rsidRPr="008C4448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期間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A231F" w14:textId="77777777" w:rsidR="00155ED2" w:rsidRPr="008C4448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  <w:lang w:val="ja-JP"/>
              </w:rPr>
              <w:t>主な職務</w:t>
            </w: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内容</w:t>
            </w:r>
          </w:p>
        </w:tc>
      </w:tr>
      <w:tr w:rsidR="00155ED2" w:rsidRPr="00A953B6" w14:paraId="510BB8BD" w14:textId="77777777" w:rsidTr="00155ED2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56BCF" w14:textId="77777777" w:rsidR="00155ED2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20</w:t>
            </w:r>
            <w:r>
              <w:rPr>
                <w:rFonts w:ascii="メイリオ" w:eastAsia="メイリオ" w:hAnsi="メイリオ" w:cs="メイリオ"/>
                <w:sz w:val="19"/>
                <w:szCs w:val="19"/>
              </w:rPr>
              <w:t>05</w:t>
            </w: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年～</w:t>
            </w:r>
          </w:p>
          <w:p w14:paraId="4365E719" w14:textId="77777777" w:rsidR="00155ED2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375F9083" w14:textId="77777777" w:rsidR="00155ED2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6837B0AD" w14:textId="77777777" w:rsidR="00155ED2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3B81DACD" w14:textId="77777777" w:rsidR="00155ED2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7FB3D145" w14:textId="77777777" w:rsidR="00155ED2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  <w:p w14:paraId="30704C5D" w14:textId="77777777" w:rsidR="00155ED2" w:rsidRPr="000F2F0A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E4ED8" w14:textId="77777777" w:rsidR="00155ED2" w:rsidRDefault="00155ED2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[ポイント(取り組みと工夫、実績、評価など)]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br/>
            </w:r>
            <w:r w:rsidR="001E240A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商業イラストレーターよりデザイン業務全般の仕事を請け負う</w:t>
            </w:r>
          </w:p>
          <w:p w14:paraId="0E93A41E" w14:textId="77777777" w:rsidR="00155ED2" w:rsidRPr="00155ED2" w:rsidRDefault="001E240A" w:rsidP="005149D1">
            <w:pPr>
              <w:pStyle w:val="10"/>
              <w:spacing w:line="180" w:lineRule="auto"/>
              <w:rPr>
                <w:rFonts w:ascii="メイリオ" w:eastAsia="メイリオ" w:hAnsi="メイリオ" w:cs="メイリオ"/>
                <w:kern w:val="0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</w:t>
            </w:r>
            <w:r w:rsidR="00B563AC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個人サイトの制作及び管理運営／個展運営</w:t>
            </w:r>
            <w:r w:rsidR="002511A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（毎年4回開催）／DM・チラシ作成／</w:t>
            </w:r>
            <w:r w:rsidR="00B563AC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ポジフィルムのスキャニング及びピエゾグラフの制作／</w:t>
            </w:r>
            <w:r w:rsidR="005149D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絵画作品の</w:t>
            </w:r>
            <w:r w:rsidR="00B563AC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コンセプトアート開発／</w:t>
            </w:r>
            <w:r w:rsidR="005149D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携帯待受け画像の制作（20点以上）／</w:t>
            </w:r>
            <w:r w:rsidR="00901FB2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PC</w:t>
            </w:r>
            <w:r w:rsidR="00B563AC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インストラクター</w:t>
            </w:r>
            <w:r w:rsidR="005149D1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業務</w:t>
            </w:r>
            <w:r w:rsidR="002511A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／</w:t>
            </w:r>
            <w:r w:rsidR="00B563AC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任天堂DSソフト「DS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お料理ナビ」</w:t>
            </w:r>
            <w:r w:rsidR="00901FB2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使用写真数百カットの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画像補正</w:t>
            </w:r>
            <w:r w:rsidR="00B563AC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及び</w:t>
            </w:r>
            <w:r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トリミング作業</w:t>
            </w:r>
            <w:r w:rsidR="002511A3">
              <w:rPr>
                <w:rFonts w:ascii="メイリオ" w:eastAsia="メイリオ" w:hAnsi="メイリオ" w:cs="メイリオ" w:hint="eastAsia"/>
                <w:kern w:val="0"/>
                <w:sz w:val="19"/>
                <w:szCs w:val="19"/>
              </w:rPr>
              <w:t>）</w:t>
            </w:r>
          </w:p>
        </w:tc>
      </w:tr>
    </w:tbl>
    <w:p w14:paraId="7B8FC459" w14:textId="77777777" w:rsidR="00C16832" w:rsidRDefault="00C20436" w:rsidP="005F576B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  <w:lang w:val="ja-JP"/>
        </w:rPr>
      </w:pPr>
      <w:r w:rsidRPr="008C4448">
        <w:rPr>
          <w:rFonts w:ascii="メイリオ" w:eastAsia="メイリオ" w:hAnsi="メイリオ" w:cs="メイリオ"/>
          <w:sz w:val="19"/>
          <w:szCs w:val="19"/>
          <w:lang w:val="ja-JP"/>
        </w:rPr>
        <w:t xml:space="preserve">　</w:t>
      </w:r>
    </w:p>
    <w:p w14:paraId="49BAFA15" w14:textId="590DA56A" w:rsidR="003906D3" w:rsidRPr="003906D3" w:rsidRDefault="00C20436" w:rsidP="005F576B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  <w:r w:rsidRPr="008C4448">
        <w:rPr>
          <w:rFonts w:ascii="メイリオ" w:eastAsia="メイリオ" w:hAnsi="メイリオ" w:cs="メイリオ"/>
          <w:sz w:val="19"/>
          <w:szCs w:val="19"/>
        </w:rPr>
        <w:t>□</w:t>
      </w:r>
      <w:r w:rsidR="003906D3">
        <w:rPr>
          <w:rFonts w:ascii="メイリオ" w:eastAsia="メイリオ" w:hAnsi="メイリオ" w:cs="メイリオ" w:hint="eastAsia"/>
          <w:sz w:val="19"/>
          <w:szCs w:val="19"/>
        </w:rPr>
        <w:t>200</w:t>
      </w:r>
      <w:r w:rsidR="000D641C">
        <w:rPr>
          <w:rFonts w:ascii="メイリオ" w:eastAsia="メイリオ" w:hAnsi="メイリオ" w:cs="メイリオ"/>
          <w:sz w:val="19"/>
          <w:szCs w:val="19"/>
        </w:rPr>
        <w:t>2</w:t>
      </w:r>
      <w:r w:rsidR="003906D3">
        <w:rPr>
          <w:rFonts w:ascii="メイリオ" w:eastAsia="メイリオ" w:hAnsi="メイリオ" w:cs="メイリオ" w:hint="eastAsia"/>
          <w:sz w:val="19"/>
          <w:szCs w:val="19"/>
        </w:rPr>
        <w:t>年9月～200</w:t>
      </w:r>
      <w:r w:rsidR="000D641C">
        <w:rPr>
          <w:rFonts w:ascii="メイリオ" w:eastAsia="メイリオ" w:hAnsi="メイリオ" w:cs="メイリオ"/>
          <w:sz w:val="19"/>
          <w:szCs w:val="19"/>
        </w:rPr>
        <w:t>5</w:t>
      </w:r>
      <w:r w:rsidR="003906D3">
        <w:rPr>
          <w:rFonts w:ascii="メイリオ" w:eastAsia="メイリオ" w:hAnsi="メイリオ" w:cs="メイリオ" w:hint="eastAsia"/>
          <w:sz w:val="19"/>
          <w:szCs w:val="19"/>
        </w:rPr>
        <w:t>年</w:t>
      </w:r>
      <w:r w:rsidR="000D641C">
        <w:rPr>
          <w:rFonts w:ascii="メイリオ" w:eastAsia="メイリオ" w:hAnsi="メイリオ" w:cs="メイリオ"/>
          <w:sz w:val="19"/>
          <w:szCs w:val="19"/>
        </w:rPr>
        <w:t>4</w:t>
      </w:r>
      <w:r w:rsidR="003906D3">
        <w:rPr>
          <w:rFonts w:ascii="メイリオ" w:eastAsia="メイリオ" w:hAnsi="メイリオ" w:cs="メイリオ" w:hint="eastAsia"/>
          <w:sz w:val="19"/>
          <w:szCs w:val="19"/>
        </w:rPr>
        <w:t>月　フットマークスタジオ</w:t>
      </w:r>
      <w:r w:rsidR="003906D3">
        <w:rPr>
          <w:rFonts w:ascii="メイリオ" w:eastAsia="メイリオ" w:hAnsi="メイリオ" w:cs="メイリオ" w:hint="eastAsia"/>
          <w:sz w:val="19"/>
          <w:szCs w:val="19"/>
        </w:rPr>
        <w:br/>
        <w:t>・事業内容：広告・デザイン・イベント　　従業員数：約</w:t>
      </w:r>
      <w:r w:rsidR="000D641C">
        <w:rPr>
          <w:rFonts w:ascii="メイリオ" w:eastAsia="メイリオ" w:hAnsi="メイリオ" w:cs="メイリオ"/>
          <w:sz w:val="19"/>
          <w:szCs w:val="19"/>
        </w:rPr>
        <w:t>3</w:t>
      </w:r>
      <w:r w:rsidR="003906D3">
        <w:rPr>
          <w:rFonts w:ascii="メイリオ" w:eastAsia="メイリオ" w:hAnsi="メイリオ" w:cs="メイリオ" w:hint="eastAsia"/>
          <w:sz w:val="19"/>
          <w:szCs w:val="19"/>
        </w:rPr>
        <w:t>名</w:t>
      </w:r>
    </w:p>
    <w:tbl>
      <w:tblPr>
        <w:tblW w:w="10070" w:type="dxa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8363"/>
      </w:tblGrid>
      <w:tr w:rsidR="000F2F0A" w:rsidRPr="008C4448" w14:paraId="4D68C5EA" w14:textId="77777777" w:rsidTr="0044401C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8E626" w14:textId="77777777" w:rsidR="000F2F0A" w:rsidRPr="008C4448" w:rsidRDefault="000F2F0A" w:rsidP="00842C0D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期間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21692" w14:textId="77777777" w:rsidR="000F2F0A" w:rsidRPr="008C4448" w:rsidRDefault="000F2F0A" w:rsidP="00842C0D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  <w:lang w:val="ja-JP"/>
              </w:rPr>
              <w:t>主な職務</w:t>
            </w:r>
            <w:r w:rsidRPr="008C4448">
              <w:rPr>
                <w:rFonts w:ascii="メイリオ" w:eastAsia="メイリオ" w:hAnsi="メイリオ" w:cs="メイリオ"/>
                <w:sz w:val="19"/>
                <w:szCs w:val="19"/>
                <w:lang w:val="ja-JP"/>
              </w:rPr>
              <w:t>内容</w:t>
            </w:r>
          </w:p>
        </w:tc>
      </w:tr>
      <w:tr w:rsidR="000F2F0A" w:rsidRPr="008C4448" w14:paraId="1B282799" w14:textId="77777777" w:rsidTr="0044401C">
        <w:trPr>
          <w:trHeight w:val="140"/>
        </w:trPr>
        <w:tc>
          <w:tcPr>
            <w:tcW w:w="17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D8AE8" w14:textId="77777777" w:rsidR="000F2F0A" w:rsidRPr="000F2F0A" w:rsidRDefault="004F1CD7" w:rsidP="00155ED2">
            <w:pPr>
              <w:pStyle w:val="10"/>
              <w:spacing w:line="180" w:lineRule="auto"/>
              <w:rPr>
                <w:rFonts w:ascii="メイリオ" w:eastAsia="メイリオ" w:hAnsi="メイリオ" w:cs="メイリオ"/>
                <w:sz w:val="19"/>
                <w:szCs w:val="19"/>
              </w:rPr>
            </w:pP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200</w:t>
            </w:r>
            <w:r w:rsidR="00155ED2">
              <w:rPr>
                <w:rFonts w:ascii="メイリオ" w:eastAsia="メイリオ" w:hAnsi="メイリオ" w:cs="メイリオ"/>
                <w:sz w:val="19"/>
                <w:szCs w:val="19"/>
              </w:rPr>
              <w:t>2</w:t>
            </w:r>
            <w:r>
              <w:rPr>
                <w:rFonts w:ascii="メイリオ" w:eastAsia="メイリオ" w:hAnsi="メイリオ" w:cs="メイリオ" w:hint="eastAsia"/>
                <w:sz w:val="19"/>
                <w:szCs w:val="19"/>
              </w:rPr>
              <w:t>年9月～</w:t>
            </w: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6CB83" w14:textId="77777777" w:rsidR="000F2F0A" w:rsidRDefault="004F1CD7" w:rsidP="000F2F0A">
            <w:pPr>
              <w:pStyle w:val="10"/>
              <w:spacing w:line="180" w:lineRule="auto"/>
              <w:rPr>
                <w:rFonts w:ascii="メイリオ" w:eastAsia="メイリオ" w:hAnsi="メイリオ" w:cs="メイリオ"/>
                <w:color w:val="auto"/>
                <w:sz w:val="19"/>
                <w:szCs w:val="19"/>
              </w:rPr>
            </w:pP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[ポイント(取り組みと工夫、実績、評価など)]</w:t>
            </w: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br/>
            </w:r>
            <w:r w:rsidR="00901FB2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大学在学中からグラフィックデザイナーとして</w:t>
            </w: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主にCMや新聞広告のプレゼン用イラスト制作に携わる。</w:t>
            </w:r>
            <w:r w:rsidR="00901FB2"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2002年</w:t>
            </w:r>
            <w:r w:rsidR="00901FB2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９月入社。</w:t>
            </w: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ネット回線を使って広告代理店の仕事を受注する、地方発の制作プロダクションとして、様々なネットビジネスの実験や研究を行う。</w:t>
            </w:r>
            <w:r w:rsidR="00901FB2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1か月に2件の受注ペースで、1件あたり</w:t>
            </w:r>
            <w:r w:rsidR="000A075C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数十カットのイラスト制作を行った。納期は1週間から10日程度。クライアントは主に博報堂やアクア。その他、月刊アスキー</w:t>
            </w:r>
            <w:proofErr w:type="spellStart"/>
            <w:r w:rsidR="000A075C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PCExplorer</w:t>
            </w:r>
            <w:proofErr w:type="spellEnd"/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t>の連載記事を担当。動画関連の特集記事は読者投票一位を獲得した。</w:t>
            </w: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br/>
            </w: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br/>
              <w:t>（カンプ・コンテ制作）</w:t>
            </w: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br/>
              <w:t>プレゼン用資料収集／デザインワーク全般／納品データ管理</w:t>
            </w: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br/>
            </w: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br/>
              <w:t>（その他）</w:t>
            </w:r>
            <w:r w:rsidRPr="00A55B96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br/>
              <w:t>地元の専門学校や大学の研究発表にて業務実演を行う。メディアにも取り上げられ、話題となった。</w:t>
            </w:r>
            <w:r w:rsidR="002511A3">
              <w:rPr>
                <w:rFonts w:ascii="メイリオ" w:eastAsia="メイリオ" w:hAnsi="メイリオ" w:cs="メイリオ" w:hint="eastAsia"/>
                <w:color w:val="auto"/>
                <w:sz w:val="19"/>
                <w:szCs w:val="19"/>
              </w:rPr>
              <w:br/>
            </w:r>
          </w:p>
          <w:p w14:paraId="54FA2346" w14:textId="77777777" w:rsidR="00B31D4A" w:rsidRPr="00D271CA" w:rsidRDefault="00B31D4A" w:rsidP="000F2F0A">
            <w:pPr>
              <w:pStyle w:val="10"/>
              <w:spacing w:line="180" w:lineRule="auto"/>
              <w:rPr>
                <w:rFonts w:ascii="メイリオ" w:eastAsia="メイリオ" w:hAnsi="メイリオ" w:cs="メイリオ"/>
                <w:color w:val="auto"/>
                <w:sz w:val="19"/>
                <w:szCs w:val="19"/>
              </w:rPr>
            </w:pPr>
          </w:p>
        </w:tc>
      </w:tr>
    </w:tbl>
    <w:p w14:paraId="6E83D306" w14:textId="77777777" w:rsidR="003C6BAE" w:rsidRDefault="003C6BAE" w:rsidP="003C6BAE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</w:p>
    <w:p w14:paraId="52438118" w14:textId="77777777" w:rsidR="003C6BAE" w:rsidRDefault="003C6BAE" w:rsidP="008C4448">
      <w:pPr>
        <w:pStyle w:val="10"/>
        <w:spacing w:line="180" w:lineRule="auto"/>
        <w:rPr>
          <w:rFonts w:ascii="メイリオ" w:eastAsia="メイリオ" w:hAnsi="メイリオ" w:cs="メイリオ"/>
          <w:sz w:val="19"/>
          <w:szCs w:val="19"/>
        </w:rPr>
      </w:pPr>
    </w:p>
    <w:p w14:paraId="3D765943" w14:textId="77777777" w:rsidR="00C16832" w:rsidRPr="00C20436" w:rsidRDefault="00C16832" w:rsidP="008C4448">
      <w:pPr>
        <w:pStyle w:val="10"/>
        <w:spacing w:line="180" w:lineRule="auto"/>
        <w:rPr>
          <w:rFonts w:ascii="メイリオ" w:eastAsia="メイリオ" w:hAnsi="メイリオ" w:cs="メイリオ" w:hint="eastAsia"/>
          <w:sz w:val="19"/>
          <w:szCs w:val="19"/>
        </w:rPr>
      </w:pPr>
    </w:p>
    <w:p w14:paraId="02BC4F90" w14:textId="77777777" w:rsidR="0024169A" w:rsidRPr="008C4448" w:rsidRDefault="0024169A" w:rsidP="008C4448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</w:rPr>
      </w:pPr>
      <w:r w:rsidRPr="008C4448">
        <w:rPr>
          <w:rFonts w:ascii="メイリオ" w:eastAsia="メイリオ" w:hAnsi="メイリオ" w:cs="メイリオ"/>
          <w:b/>
          <w:bCs/>
          <w:sz w:val="19"/>
          <w:szCs w:val="19"/>
        </w:rPr>
        <w:lastRenderedPageBreak/>
        <w:t>■</w:t>
      </w:r>
      <w:r w:rsidRPr="008C4448">
        <w:rPr>
          <w:rFonts w:ascii="メイリオ" w:eastAsia="メイリオ" w:hAnsi="メイリオ" w:cs="メイリオ"/>
          <w:b/>
          <w:bCs/>
          <w:sz w:val="19"/>
          <w:szCs w:val="19"/>
          <w:lang w:val="ja-JP"/>
        </w:rPr>
        <w:t>保有資格</w:t>
      </w:r>
    </w:p>
    <w:p w14:paraId="0D44F2A0" w14:textId="77777777" w:rsidR="0024169A" w:rsidRPr="003C6BAE" w:rsidRDefault="00C105BB" w:rsidP="00A65A0B">
      <w:pPr>
        <w:pStyle w:val="10"/>
        <w:spacing w:line="180" w:lineRule="auto"/>
        <w:ind w:left="190"/>
        <w:rPr>
          <w:rFonts w:ascii="メイリオ" w:eastAsia="メイリオ" w:hAnsi="メイリオ" w:cs="メイリオ"/>
          <w:color w:val="auto"/>
          <w:sz w:val="19"/>
          <w:szCs w:val="19"/>
        </w:rPr>
      </w:pP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普通自動車免許(第一種)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br/>
        <w:t>宅地建物取引士</w:t>
      </w:r>
    </w:p>
    <w:p w14:paraId="70491C9A" w14:textId="77777777" w:rsidR="00C16832" w:rsidRPr="00C16832" w:rsidRDefault="00C16832" w:rsidP="00C16832">
      <w:pPr>
        <w:pStyle w:val="10"/>
        <w:spacing w:line="180" w:lineRule="auto"/>
        <w:ind w:leftChars="100" w:left="240"/>
        <w:rPr>
          <w:rFonts w:ascii="メイリオ" w:eastAsia="メイリオ" w:hAnsi="メイリオ" w:cs="メイリオ"/>
          <w:sz w:val="19"/>
          <w:szCs w:val="19"/>
        </w:rPr>
      </w:pPr>
      <w:r w:rsidRPr="00C16832">
        <w:rPr>
          <w:rFonts w:ascii="メイリオ" w:eastAsia="メイリオ" w:hAnsi="メイリオ" w:cs="メイリオ" w:hint="eastAsia"/>
          <w:sz w:val="19"/>
          <w:szCs w:val="19"/>
        </w:rPr>
        <w:t>グロービス経営大学院</w:t>
      </w:r>
      <w:r w:rsidRPr="00C16832">
        <w:rPr>
          <w:rFonts w:ascii="メイリオ" w:eastAsia="メイリオ" w:hAnsi="メイリオ" w:cs="メイリオ"/>
          <w:sz w:val="19"/>
          <w:szCs w:val="19"/>
        </w:rPr>
        <w:t xml:space="preserve"> クリティカル・シンキング 修了（単科履修 / 2021年7月）</w:t>
      </w:r>
    </w:p>
    <w:p w14:paraId="291C9728" w14:textId="3FDB3F06" w:rsidR="00BD3F59" w:rsidRPr="00C16832" w:rsidRDefault="00C16832" w:rsidP="00C16832">
      <w:pPr>
        <w:pStyle w:val="10"/>
        <w:spacing w:line="180" w:lineRule="auto"/>
        <w:ind w:leftChars="100" w:left="240"/>
        <w:rPr>
          <w:rFonts w:ascii="メイリオ" w:eastAsia="メイリオ" w:hAnsi="メイリオ" w:cs="メイリオ"/>
          <w:sz w:val="19"/>
          <w:szCs w:val="19"/>
        </w:rPr>
      </w:pPr>
      <w:r w:rsidRPr="00C16832">
        <w:rPr>
          <w:rFonts w:ascii="メイリオ" w:eastAsia="メイリオ" w:hAnsi="メイリオ" w:cs="メイリオ" w:hint="eastAsia"/>
          <w:sz w:val="19"/>
          <w:szCs w:val="19"/>
        </w:rPr>
        <w:t>グロービス経営大学院</w:t>
      </w:r>
      <w:r w:rsidRPr="00C16832">
        <w:rPr>
          <w:rFonts w:ascii="メイリオ" w:eastAsia="メイリオ" w:hAnsi="メイリオ" w:cs="メイリオ"/>
          <w:sz w:val="19"/>
          <w:szCs w:val="19"/>
        </w:rPr>
        <w:t xml:space="preserve"> マーケティング・経営戦略基礎 修了（単科履修 / 2022年1月）</w:t>
      </w:r>
    </w:p>
    <w:p w14:paraId="48DF9863" w14:textId="77777777" w:rsidR="00BD3F59" w:rsidRPr="00BD3F59" w:rsidRDefault="00BD3F59" w:rsidP="008C4448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</w:rPr>
      </w:pPr>
    </w:p>
    <w:p w14:paraId="44E5E7C4" w14:textId="77777777" w:rsidR="008C4448" w:rsidRPr="008C4448" w:rsidRDefault="008C4448" w:rsidP="008C4448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</w:rPr>
      </w:pPr>
      <w:r w:rsidRPr="008C4448">
        <w:rPr>
          <w:rFonts w:ascii="メイリオ" w:eastAsia="メイリオ" w:hAnsi="メイリオ" w:cs="メイリオ"/>
          <w:b/>
          <w:bCs/>
          <w:sz w:val="19"/>
          <w:szCs w:val="19"/>
        </w:rPr>
        <w:t>■</w:t>
      </w:r>
      <w:r w:rsidRPr="008C4448">
        <w:rPr>
          <w:rFonts w:ascii="メイリオ" w:eastAsia="メイリオ" w:hAnsi="メイリオ" w:cs="メイリオ" w:hint="eastAsia"/>
          <w:b/>
          <w:bCs/>
          <w:sz w:val="19"/>
          <w:szCs w:val="19"/>
          <w:lang w:val="ja-JP"/>
        </w:rPr>
        <w:t>自己PR</w:t>
      </w:r>
    </w:p>
    <w:p w14:paraId="28E789F4" w14:textId="77777777" w:rsid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 w:rsidRPr="00C16832">
        <w:rPr>
          <w:rFonts w:ascii="メイリオ" w:eastAsia="メイリオ" w:hAnsi="メイリオ" w:cs="メイリオ" w:hint="eastAsia"/>
          <w:color w:val="auto"/>
          <w:sz w:val="19"/>
          <w:szCs w:val="19"/>
        </w:rPr>
        <w:t>【</w:t>
      </w: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 xml:space="preserve">1. ECモールにおける「売上を作る」ディレクション能力】 </w:t>
      </w:r>
    </w:p>
    <w:p w14:paraId="13234ABD" w14:textId="6E435A2E" w:rsidR="00C16832" w:rsidRP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>家具・インテリア商材を中心としたEC事業において、楽天市場やYahoo!ショッピング等での多店舗展開を牽引してまいりました。「第一印象を決めるサムネイル画像」「商材のスケール感を伝える構成」「離脱を防ぐ画像配置」など、主要モールの特性に最適化したページ設計を得意としております。結果として、楽天市場における「こたつ」カテゴリシェア約20%、「い草商品」カテゴリシェア30%超という圧倒的な実績の獲得と維持に貢献いたしました。</w:t>
      </w:r>
    </w:p>
    <w:p w14:paraId="4BF70283" w14:textId="77777777" w:rsidR="00C16832" w:rsidRP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</w:p>
    <w:p w14:paraId="131AFD43" w14:textId="77777777" w:rsid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 w:rsidRPr="00C16832">
        <w:rPr>
          <w:rFonts w:ascii="メイリオ" w:eastAsia="メイリオ" w:hAnsi="メイリオ" w:cs="メイリオ" w:hint="eastAsia"/>
          <w:color w:val="auto"/>
          <w:sz w:val="19"/>
          <w:szCs w:val="19"/>
        </w:rPr>
        <w:t>【</w:t>
      </w: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 xml:space="preserve">2. プレイングマネージャーとしての組織牽引力】 </w:t>
      </w:r>
    </w:p>
    <w:p w14:paraId="5E282ADD" w14:textId="5964E83C" w:rsidR="00C16832" w:rsidRP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>年間150～200ページの新商品ページ制作を行う5名体制のチームマネジメントを経験しました。進行管理やクオリティコントロールはもちろん、メンバー育成や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>様々なツール</w:t>
      </w: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>を活用した業務フローの改善にも取り組み、制作スピードと品質の両立を担保する組織作りを推進してまいりました。</w:t>
      </w:r>
    </w:p>
    <w:p w14:paraId="460140DE" w14:textId="77777777" w:rsidR="00C16832" w:rsidRP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</w:p>
    <w:p w14:paraId="5621550D" w14:textId="012D335B" w:rsid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 w:rsidRPr="00C16832">
        <w:rPr>
          <w:rFonts w:ascii="メイリオ" w:eastAsia="メイリオ" w:hAnsi="メイリオ" w:cs="メイリオ" w:hint="eastAsia"/>
          <w:color w:val="auto"/>
          <w:sz w:val="19"/>
          <w:szCs w:val="19"/>
        </w:rPr>
        <w:t>【</w:t>
      </w: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>3.</w:t>
      </w:r>
      <w:r>
        <w:rPr>
          <w:rFonts w:ascii="メイリオ" w:eastAsia="メイリオ" w:hAnsi="メイリオ" w:cs="メイリオ" w:hint="eastAsia"/>
          <w:color w:val="auto"/>
          <w:sz w:val="19"/>
          <w:szCs w:val="19"/>
        </w:rPr>
        <w:t xml:space="preserve"> </w:t>
      </w: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 xml:space="preserve">新規B2Bスキームの構築プロセス経験】 </w:t>
      </w:r>
    </w:p>
    <w:p w14:paraId="77560A28" w14:textId="2D17EF92" w:rsid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>EC運営で培った「家具特化の撮影知見」と「CVRを高めるLP制作ノウハウ」を強みとした、新規B2B事業（家具撮影・LP制作受託サービス「PIXAZ」）の立ち上げに参画しました。構成・絵コンテによる提案、撮影・LP納品に至るまでの「一気通貫した受託制作フロー」をゼロから整備・確立し、年間約50ページの受託案件を納期遅れなく完遂。自社の強みをサービス化し、実運用に乗せ</w:t>
      </w:r>
      <w:r w:rsidRPr="00C16832">
        <w:rPr>
          <w:rFonts w:ascii="メイリオ" w:eastAsia="メイリオ" w:hAnsi="メイリオ" w:cs="メイリオ" w:hint="eastAsia"/>
          <w:color w:val="auto"/>
          <w:sz w:val="19"/>
          <w:szCs w:val="19"/>
        </w:rPr>
        <w:t>るまでの「</w:t>
      </w: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>0→1フェーズ」を実行し形にする推進力を有しております。</w:t>
      </w:r>
    </w:p>
    <w:p w14:paraId="47DCC8D0" w14:textId="77777777" w:rsidR="00C16832" w:rsidRP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 w:hint="eastAsia"/>
          <w:color w:val="auto"/>
          <w:sz w:val="19"/>
          <w:szCs w:val="19"/>
        </w:rPr>
      </w:pPr>
    </w:p>
    <w:p w14:paraId="18679031" w14:textId="77777777" w:rsidR="00C16832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color w:val="auto"/>
          <w:sz w:val="19"/>
          <w:szCs w:val="19"/>
        </w:rPr>
      </w:pPr>
      <w:r w:rsidRPr="00C16832">
        <w:rPr>
          <w:rFonts w:ascii="メイリオ" w:eastAsia="メイリオ" w:hAnsi="メイリオ" w:cs="メイリオ" w:hint="eastAsia"/>
          <w:color w:val="auto"/>
          <w:sz w:val="19"/>
          <w:szCs w:val="19"/>
        </w:rPr>
        <w:t>【</w:t>
      </w: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 xml:space="preserve">4. 多分野の知見を掛け合わせた課題解決力】 </w:t>
      </w:r>
    </w:p>
    <w:p w14:paraId="6C0ADE9B" w14:textId="0F2E1C0B" w:rsidR="000F2F0A" w:rsidRPr="008C4448" w:rsidRDefault="00C16832" w:rsidP="00C16832">
      <w:pPr>
        <w:pStyle w:val="10"/>
        <w:spacing w:line="180" w:lineRule="auto"/>
        <w:rPr>
          <w:rFonts w:ascii="メイリオ" w:eastAsia="メイリオ" w:hAnsi="メイリオ" w:cs="メイリオ"/>
          <w:b/>
          <w:bCs/>
          <w:sz w:val="19"/>
          <w:szCs w:val="19"/>
        </w:rPr>
      </w:pPr>
      <w:r w:rsidRPr="00C16832">
        <w:rPr>
          <w:rFonts w:ascii="メイリオ" w:eastAsia="メイリオ" w:hAnsi="メイリオ" w:cs="メイリオ"/>
          <w:color w:val="auto"/>
          <w:sz w:val="19"/>
          <w:szCs w:val="19"/>
        </w:rPr>
        <w:t>グラフィックデザインや動画編集からキャリアをスタートさせ、グロービス経営大学院での「クリティカル・シンキング」や「マーケティング・経営戦略」の学び、常に自己研鑽を続け新たな領域に挑戦してきました。デザインという「表現」のスキルと、ビジネスや経営という「戦略」の視点を掛け合わせ、事業の成長に直結するクリエイティブを提供いたします。</w:t>
      </w:r>
    </w:p>
    <w:p w14:paraId="780ABF77" w14:textId="77777777" w:rsidR="0024169A" w:rsidRDefault="000F2F0A">
      <w:pPr>
        <w:pStyle w:val="10"/>
        <w:jc w:val="right"/>
        <w:rPr>
          <w:rFonts w:ascii="Times New Roman" w:eastAsia="Arial Unicode MS" w:hAnsi="Times New Roman" w:cs="Times New Roman"/>
          <w:color w:val="auto"/>
          <w:kern w:val="0"/>
          <w:sz w:val="20"/>
          <w:szCs w:val="20"/>
        </w:rPr>
      </w:pPr>
      <w:r>
        <w:rPr>
          <w:rFonts w:ascii="Times New Roman" w:eastAsia="Arial Unicode MS" w:hAnsi="Times New Roman" w:cs="Times New Roman" w:hint="eastAsia"/>
          <w:color w:val="auto"/>
          <w:kern w:val="0"/>
          <w:sz w:val="20"/>
          <w:szCs w:val="20"/>
        </w:rPr>
        <w:t>以上</w:t>
      </w:r>
    </w:p>
    <w:sectPr w:rsidR="0024169A" w:rsidSect="00964DF1">
      <w:footerReference w:type="default" r:id="rId7"/>
      <w:pgSz w:w="11900" w:h="16840"/>
      <w:pgMar w:top="567" w:right="851" w:bottom="567" w:left="851" w:header="851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814EF" w14:textId="77777777" w:rsidR="00810F37" w:rsidRDefault="00810F37" w:rsidP="000539CF">
      <w:r>
        <w:separator/>
      </w:r>
    </w:p>
  </w:endnote>
  <w:endnote w:type="continuationSeparator" w:id="0">
    <w:p w14:paraId="3CB6379A" w14:textId="77777777" w:rsidR="00810F37" w:rsidRDefault="00810F37" w:rsidP="00053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ヒラギノ角ゴ ProN W3">
    <w:altName w:val="Times New Roman"/>
    <w:charset w:val="00"/>
    <w:family w:val="roman"/>
    <w:pitch w:val="default"/>
  </w:font>
  <w:font w:name="Arial Unicode MS">
    <w:altName w:val="ＭＳ ゴシック"/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E49C" w14:textId="77777777" w:rsidR="00155ED2" w:rsidRPr="007E507E" w:rsidRDefault="00964DF1" w:rsidP="007E507E">
    <w:pPr>
      <w:pStyle w:val="1"/>
      <w:jc w:val="center"/>
      <w:rPr>
        <w:rFonts w:eastAsiaTheme="minorEastAsia"/>
      </w:rPr>
    </w:pPr>
    <w:r w:rsidRPr="007E507E">
      <w:fldChar w:fldCharType="begin"/>
    </w:r>
    <w:r w:rsidR="00155ED2" w:rsidRPr="007E507E">
      <w:instrText xml:space="preserve"> PAGE </w:instrText>
    </w:r>
    <w:r w:rsidRPr="007E507E">
      <w:fldChar w:fldCharType="separate"/>
    </w:r>
    <w:r w:rsidR="00AF359F">
      <w:rPr>
        <w:noProof/>
      </w:rPr>
      <w:t>3</w:t>
    </w:r>
    <w:r w:rsidRPr="007E507E">
      <w:fldChar w:fldCharType="end"/>
    </w:r>
    <w:r w:rsidR="00155ED2" w:rsidRPr="007E507E">
      <w:t>/</w:t>
    </w:r>
    <w:fldSimple w:instr="NUMPAGES  \* Arabic  \* MERGEFORMAT">
      <w:r w:rsidR="00AF359F" w:rsidRPr="00AF359F">
        <w:rPr>
          <w:rFonts w:eastAsiaTheme="minorEastAsia" w:cs="Times New Roman"/>
          <w:noProof/>
          <w:color w:val="auto"/>
          <w:kern w:val="0"/>
          <w:lang w:val="ja-JP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A1E5F" w14:textId="77777777" w:rsidR="00810F37" w:rsidRDefault="00810F37" w:rsidP="000539CF">
      <w:r>
        <w:separator/>
      </w:r>
    </w:p>
  </w:footnote>
  <w:footnote w:type="continuationSeparator" w:id="0">
    <w:p w14:paraId="4ED3C8C7" w14:textId="77777777" w:rsidR="00810F37" w:rsidRDefault="00810F37" w:rsidP="000539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94EE873"/>
    <w:lvl w:ilvl="0">
      <w:start w:val="1"/>
      <w:numFmt w:val="bullet"/>
      <w:lvlText w:val="□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ＭＳ 明朝" w:hint="default"/>
        <w:color w:val="000000"/>
        <w:position w:val="0"/>
        <w:sz w:val="20"/>
        <w:szCs w:val="20"/>
        <w:u w:color="000000"/>
        <w:rtl w:val="0"/>
        <w:lang w:val="ja-JP" w:eastAsia="ja-JP"/>
      </w:rPr>
    </w:lvl>
    <w:lvl w:ilvl="1">
      <w:start w:val="1"/>
      <w:numFmt w:val="bullet"/>
      <w:lvlText w:val="➢"/>
      <w:lvlJc w:val="left"/>
      <w:pPr>
        <w:tabs>
          <w:tab w:val="num" w:pos="950"/>
        </w:tabs>
        <w:ind w:left="950" w:hanging="350"/>
      </w:pPr>
      <w:rPr>
        <w:rFonts w:ascii="ＭＳ 明朝" w:eastAsia="ＭＳ 明朝" w:hAnsi="ＭＳ 明朝" w:cs="ＭＳ 明朝" w:hint="default"/>
        <w:color w:val="000000"/>
        <w:position w:val="0"/>
        <w:sz w:val="20"/>
        <w:szCs w:val="20"/>
        <w:u w:color="000000"/>
        <w:rtl w:val="0"/>
        <w:lang w:val="ja-JP" w:eastAsia="ja-JP"/>
      </w:rPr>
    </w:lvl>
    <w:lvl w:ilvl="2">
      <w:start w:val="1"/>
      <w:numFmt w:val="bullet"/>
      <w:lvlText w:val="◇"/>
      <w:lvlJc w:val="left"/>
      <w:pPr>
        <w:tabs>
          <w:tab w:val="num" w:pos="1370"/>
        </w:tabs>
        <w:ind w:left="1370" w:hanging="350"/>
      </w:pPr>
      <w:rPr>
        <w:rFonts w:ascii="ＭＳ 明朝" w:eastAsia="ＭＳ 明朝" w:hAnsi="ＭＳ 明朝" w:cs="ＭＳ 明朝" w:hint="default"/>
        <w:color w:val="000000"/>
        <w:position w:val="0"/>
        <w:sz w:val="20"/>
        <w:szCs w:val="20"/>
        <w:u w:color="000000"/>
        <w:rtl w:val="0"/>
        <w:lang w:val="ja-JP" w:eastAsia="ja-JP"/>
      </w:rPr>
    </w:lvl>
    <w:lvl w:ilvl="3">
      <w:start w:val="1"/>
      <w:numFmt w:val="bullet"/>
      <w:lvlText w:val="●"/>
      <w:lvlJc w:val="left"/>
      <w:pPr>
        <w:tabs>
          <w:tab w:val="num" w:pos="1790"/>
        </w:tabs>
        <w:ind w:left="1790" w:hanging="350"/>
      </w:pPr>
      <w:rPr>
        <w:rFonts w:ascii="ＭＳ 明朝" w:eastAsia="ＭＳ 明朝" w:hAnsi="ＭＳ 明朝" w:cs="ＭＳ 明朝" w:hint="default"/>
        <w:color w:val="000000"/>
        <w:position w:val="0"/>
        <w:sz w:val="20"/>
        <w:szCs w:val="20"/>
        <w:u w:color="000000"/>
        <w:rtl w:val="0"/>
        <w:lang w:val="ja-JP" w:eastAsia="ja-JP"/>
      </w:rPr>
    </w:lvl>
    <w:lvl w:ilvl="4">
      <w:start w:val="1"/>
      <w:numFmt w:val="bullet"/>
      <w:lvlText w:val="➢"/>
      <w:lvlJc w:val="left"/>
      <w:pPr>
        <w:tabs>
          <w:tab w:val="num" w:pos="2210"/>
        </w:tabs>
        <w:ind w:left="2210" w:hanging="350"/>
      </w:pPr>
      <w:rPr>
        <w:rFonts w:ascii="ＭＳ 明朝" w:eastAsia="ＭＳ 明朝" w:hAnsi="ＭＳ 明朝" w:cs="ＭＳ 明朝" w:hint="default"/>
        <w:color w:val="000000"/>
        <w:position w:val="0"/>
        <w:sz w:val="20"/>
        <w:szCs w:val="20"/>
        <w:u w:color="000000"/>
        <w:rtl w:val="0"/>
        <w:lang w:val="ja-JP" w:eastAsia="ja-JP"/>
      </w:rPr>
    </w:lvl>
    <w:lvl w:ilvl="5">
      <w:start w:val="1"/>
      <w:numFmt w:val="bullet"/>
      <w:lvlText w:val="◇"/>
      <w:lvlJc w:val="left"/>
      <w:pPr>
        <w:tabs>
          <w:tab w:val="num" w:pos="2630"/>
        </w:tabs>
        <w:ind w:left="2630" w:hanging="350"/>
      </w:pPr>
      <w:rPr>
        <w:rFonts w:ascii="ＭＳ 明朝" w:eastAsia="ＭＳ 明朝" w:hAnsi="ＭＳ 明朝" w:cs="ＭＳ 明朝" w:hint="default"/>
        <w:color w:val="000000"/>
        <w:position w:val="0"/>
        <w:sz w:val="20"/>
        <w:szCs w:val="20"/>
        <w:u w:color="000000"/>
        <w:rtl w:val="0"/>
        <w:lang w:val="ja-JP" w:eastAsia="ja-JP"/>
      </w:rPr>
    </w:lvl>
    <w:lvl w:ilvl="6">
      <w:start w:val="1"/>
      <w:numFmt w:val="bullet"/>
      <w:lvlText w:val="●"/>
      <w:lvlJc w:val="left"/>
      <w:pPr>
        <w:tabs>
          <w:tab w:val="num" w:pos="3050"/>
        </w:tabs>
        <w:ind w:left="3050" w:hanging="350"/>
      </w:pPr>
      <w:rPr>
        <w:rFonts w:ascii="ＭＳ 明朝" w:eastAsia="ＭＳ 明朝" w:hAnsi="ＭＳ 明朝" w:cs="ＭＳ 明朝" w:hint="default"/>
        <w:color w:val="000000"/>
        <w:position w:val="0"/>
        <w:sz w:val="20"/>
        <w:szCs w:val="20"/>
        <w:u w:color="000000"/>
        <w:rtl w:val="0"/>
        <w:lang w:val="ja-JP" w:eastAsia="ja-JP"/>
      </w:rPr>
    </w:lvl>
    <w:lvl w:ilvl="7">
      <w:start w:val="1"/>
      <w:numFmt w:val="bullet"/>
      <w:lvlText w:val="➢"/>
      <w:lvlJc w:val="left"/>
      <w:pPr>
        <w:tabs>
          <w:tab w:val="num" w:pos="3470"/>
        </w:tabs>
        <w:ind w:left="3470" w:hanging="350"/>
      </w:pPr>
      <w:rPr>
        <w:rFonts w:ascii="ＭＳ 明朝" w:eastAsia="ＭＳ 明朝" w:hAnsi="ＭＳ 明朝" w:cs="ＭＳ 明朝" w:hint="default"/>
        <w:color w:val="000000"/>
        <w:position w:val="0"/>
        <w:sz w:val="20"/>
        <w:szCs w:val="20"/>
        <w:u w:color="000000"/>
        <w:rtl w:val="0"/>
        <w:lang w:val="ja-JP" w:eastAsia="ja-JP"/>
      </w:rPr>
    </w:lvl>
    <w:lvl w:ilvl="8">
      <w:start w:val="1"/>
      <w:numFmt w:val="bullet"/>
      <w:lvlText w:val="◇"/>
      <w:lvlJc w:val="left"/>
      <w:pPr>
        <w:tabs>
          <w:tab w:val="num" w:pos="3890"/>
        </w:tabs>
        <w:ind w:left="3890" w:hanging="350"/>
      </w:pPr>
      <w:rPr>
        <w:rFonts w:ascii="ＭＳ 明朝" w:eastAsia="ＭＳ 明朝" w:hAnsi="ＭＳ 明朝" w:cs="ＭＳ 明朝" w:hint="default"/>
        <w:color w:val="000000"/>
        <w:position w:val="0"/>
        <w:sz w:val="20"/>
        <w:szCs w:val="20"/>
        <w:u w:color="000000"/>
        <w:rtl w:val="0"/>
        <w:lang w:val="ja-JP" w:eastAsia="ja-JP"/>
      </w:rPr>
    </w:lvl>
  </w:abstractNum>
  <w:abstractNum w:abstractNumId="1" w15:restartNumberingAfterBreak="0">
    <w:nsid w:val="00000002"/>
    <w:multiLevelType w:val="multilevel"/>
    <w:tmpl w:val="894EE874"/>
    <w:lvl w:ilvl="0">
      <w:start w:val="1"/>
      <w:numFmt w:val="bullet"/>
      <w:lvlText w:val="□"/>
      <w:lvlJc w:val="left"/>
      <w:rPr>
        <w:rFonts w:hint="default"/>
        <w:position w:val="0"/>
      </w:rPr>
    </w:lvl>
    <w:lvl w:ilvl="1">
      <w:start w:val="1"/>
      <w:numFmt w:val="bullet"/>
      <w:lvlText w:val="➢"/>
      <w:lvlJc w:val="left"/>
      <w:rPr>
        <w:rFonts w:hint="default"/>
        <w:position w:val="0"/>
      </w:rPr>
    </w:lvl>
    <w:lvl w:ilvl="2">
      <w:start w:val="1"/>
      <w:numFmt w:val="bullet"/>
      <w:lvlText w:val="◇"/>
      <w:lvlJc w:val="left"/>
      <w:rPr>
        <w:rFonts w:hint="default"/>
        <w:position w:val="0"/>
      </w:rPr>
    </w:lvl>
    <w:lvl w:ilvl="3">
      <w:start w:val="1"/>
      <w:numFmt w:val="bullet"/>
      <w:lvlText w:val="●"/>
      <w:lvlJc w:val="left"/>
      <w:rPr>
        <w:rFonts w:hint="default"/>
        <w:position w:val="0"/>
      </w:rPr>
    </w:lvl>
    <w:lvl w:ilvl="4">
      <w:start w:val="1"/>
      <w:numFmt w:val="bullet"/>
      <w:lvlText w:val="➢"/>
      <w:lvlJc w:val="left"/>
      <w:rPr>
        <w:rFonts w:hint="default"/>
        <w:position w:val="0"/>
      </w:rPr>
    </w:lvl>
    <w:lvl w:ilvl="5">
      <w:start w:val="1"/>
      <w:numFmt w:val="bullet"/>
      <w:lvlText w:val="◇"/>
      <w:lvlJc w:val="left"/>
      <w:rPr>
        <w:rFonts w:hint="default"/>
        <w:position w:val="0"/>
      </w:rPr>
    </w:lvl>
    <w:lvl w:ilvl="6">
      <w:start w:val="1"/>
      <w:numFmt w:val="bullet"/>
      <w:lvlText w:val="●"/>
      <w:lvlJc w:val="left"/>
      <w:rPr>
        <w:rFonts w:hint="default"/>
        <w:position w:val="0"/>
      </w:rPr>
    </w:lvl>
    <w:lvl w:ilvl="7">
      <w:start w:val="1"/>
      <w:numFmt w:val="bullet"/>
      <w:lvlText w:val="➢"/>
      <w:lvlJc w:val="left"/>
      <w:rPr>
        <w:rFonts w:hint="default"/>
        <w:position w:val="0"/>
      </w:rPr>
    </w:lvl>
    <w:lvl w:ilvl="8">
      <w:start w:val="1"/>
      <w:numFmt w:val="bullet"/>
      <w:lvlText w:val="◇"/>
      <w:lvlJc w:val="left"/>
      <w:rPr>
        <w:rFonts w:hint="default"/>
        <w:position w:val="0"/>
      </w:rPr>
    </w:lvl>
  </w:abstractNum>
  <w:abstractNum w:abstractNumId="2" w15:restartNumberingAfterBreak="0">
    <w:nsid w:val="00000003"/>
    <w:multiLevelType w:val="multilevel"/>
    <w:tmpl w:val="894EE875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EC6580"/>
    <w:multiLevelType w:val="hybridMultilevel"/>
    <w:tmpl w:val="3A02DD5C"/>
    <w:lvl w:ilvl="0" w:tplc="58982148">
      <w:start w:val="1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6EBB59B4"/>
    <w:multiLevelType w:val="hybridMultilevel"/>
    <w:tmpl w:val="ECDA25FC"/>
    <w:lvl w:ilvl="0" w:tplc="9E2CAB80">
      <w:numFmt w:val="bullet"/>
      <w:lvlText w:val="・"/>
      <w:lvlJc w:val="left"/>
      <w:pPr>
        <w:ind w:left="555" w:hanging="360"/>
      </w:pPr>
      <w:rPr>
        <w:rFonts w:ascii="メイリオ" w:eastAsia="メイリオ" w:hAnsi="メイリオ" w:cs="メイリオ" w:hint="eastAsia"/>
      </w:rPr>
    </w:lvl>
    <w:lvl w:ilvl="1" w:tplc="0409000B" w:tentative="1">
      <w:start w:val="1"/>
      <w:numFmt w:val="bullet"/>
      <w:lvlText w:val=""/>
      <w:lvlJc w:val="left"/>
      <w:pPr>
        <w:ind w:left="103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9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5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75" w:hanging="420"/>
      </w:pPr>
      <w:rPr>
        <w:rFonts w:ascii="Wingdings" w:hAnsi="Wingdings" w:hint="default"/>
      </w:rPr>
    </w:lvl>
  </w:abstractNum>
  <w:num w:numId="1" w16cid:durableId="633750792">
    <w:abstractNumId w:val="0"/>
  </w:num>
  <w:num w:numId="2" w16cid:durableId="1789591978">
    <w:abstractNumId w:val="1"/>
  </w:num>
  <w:num w:numId="3" w16cid:durableId="1179270147">
    <w:abstractNumId w:val="2"/>
  </w:num>
  <w:num w:numId="4" w16cid:durableId="1470512322">
    <w:abstractNumId w:val="4"/>
  </w:num>
  <w:num w:numId="5" w16cid:durableId="1979533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851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noLineBreaksAfter w:lang="ja-JP" w:val="([{«‘“⦅〈《「『【〔〖〘〝︵︷︹︻︽︿﹁﹃﹇﹙﹛﹝｢"/>
  <w:noLineBreaksBefore w:lang="ja-JP" w:val=")]}’”〉〕"/>
  <w:doNotValidateAgainstSchema/>
  <w:doNotDemarcateInvalidXml/>
  <w:hdrShapeDefaults>
    <o:shapedefaults v:ext="edit" spidmax="2050" style="mso-wrap-style:none">
      <v:stroke weight="0" endcap="round"/>
      <v:textbox style="mso-column-count:0;mso-column-margin:0"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920"/>
    <w:rsid w:val="00000BAB"/>
    <w:rsid w:val="000323EA"/>
    <w:rsid w:val="00037FB5"/>
    <w:rsid w:val="000411F5"/>
    <w:rsid w:val="000539CF"/>
    <w:rsid w:val="00060BEB"/>
    <w:rsid w:val="000955DB"/>
    <w:rsid w:val="000A075C"/>
    <w:rsid w:val="000D641C"/>
    <w:rsid w:val="000E6E5C"/>
    <w:rsid w:val="000F12EA"/>
    <w:rsid w:val="000F2F0A"/>
    <w:rsid w:val="0010749E"/>
    <w:rsid w:val="001309F5"/>
    <w:rsid w:val="00130E70"/>
    <w:rsid w:val="001350EC"/>
    <w:rsid w:val="0013781B"/>
    <w:rsid w:val="00155443"/>
    <w:rsid w:val="00155ED2"/>
    <w:rsid w:val="00170670"/>
    <w:rsid w:val="001800DF"/>
    <w:rsid w:val="0018261A"/>
    <w:rsid w:val="001845A0"/>
    <w:rsid w:val="001C49EB"/>
    <w:rsid w:val="001E240A"/>
    <w:rsid w:val="001E799F"/>
    <w:rsid w:val="00214C47"/>
    <w:rsid w:val="0022151B"/>
    <w:rsid w:val="002265B5"/>
    <w:rsid w:val="0024169A"/>
    <w:rsid w:val="002450DF"/>
    <w:rsid w:val="002511A3"/>
    <w:rsid w:val="00276755"/>
    <w:rsid w:val="00284EEF"/>
    <w:rsid w:val="00294F26"/>
    <w:rsid w:val="002958FE"/>
    <w:rsid w:val="002979FA"/>
    <w:rsid w:val="002B15A6"/>
    <w:rsid w:val="002F5703"/>
    <w:rsid w:val="00305CF2"/>
    <w:rsid w:val="00306AAD"/>
    <w:rsid w:val="003263E2"/>
    <w:rsid w:val="00344551"/>
    <w:rsid w:val="00345A72"/>
    <w:rsid w:val="003570B8"/>
    <w:rsid w:val="003604CB"/>
    <w:rsid w:val="00365151"/>
    <w:rsid w:val="003743EF"/>
    <w:rsid w:val="00387384"/>
    <w:rsid w:val="003906D3"/>
    <w:rsid w:val="003C6BAE"/>
    <w:rsid w:val="003D14D7"/>
    <w:rsid w:val="0040100F"/>
    <w:rsid w:val="00442A32"/>
    <w:rsid w:val="0044401C"/>
    <w:rsid w:val="004A7783"/>
    <w:rsid w:val="004D2BFC"/>
    <w:rsid w:val="004F0DC3"/>
    <w:rsid w:val="004F1CD7"/>
    <w:rsid w:val="005149D1"/>
    <w:rsid w:val="0051558D"/>
    <w:rsid w:val="00523B52"/>
    <w:rsid w:val="00532568"/>
    <w:rsid w:val="005543A7"/>
    <w:rsid w:val="00576B04"/>
    <w:rsid w:val="005A541E"/>
    <w:rsid w:val="005F4628"/>
    <w:rsid w:val="005F576B"/>
    <w:rsid w:val="006126CD"/>
    <w:rsid w:val="006211A6"/>
    <w:rsid w:val="00631FC0"/>
    <w:rsid w:val="00650527"/>
    <w:rsid w:val="0065136A"/>
    <w:rsid w:val="006570B0"/>
    <w:rsid w:val="00661BE9"/>
    <w:rsid w:val="00675F1C"/>
    <w:rsid w:val="00685BAF"/>
    <w:rsid w:val="00687081"/>
    <w:rsid w:val="006A7C25"/>
    <w:rsid w:val="006B392D"/>
    <w:rsid w:val="006C24FF"/>
    <w:rsid w:val="007269D4"/>
    <w:rsid w:val="00750920"/>
    <w:rsid w:val="0076428D"/>
    <w:rsid w:val="00770BA1"/>
    <w:rsid w:val="00772C83"/>
    <w:rsid w:val="007B6FCC"/>
    <w:rsid w:val="007C65AA"/>
    <w:rsid w:val="007E507E"/>
    <w:rsid w:val="00804F52"/>
    <w:rsid w:val="00810F37"/>
    <w:rsid w:val="00834B75"/>
    <w:rsid w:val="00842C0D"/>
    <w:rsid w:val="00846112"/>
    <w:rsid w:val="00854FE2"/>
    <w:rsid w:val="008713A7"/>
    <w:rsid w:val="0089511D"/>
    <w:rsid w:val="008A04B5"/>
    <w:rsid w:val="008C4448"/>
    <w:rsid w:val="008D426D"/>
    <w:rsid w:val="00901FB2"/>
    <w:rsid w:val="009407EC"/>
    <w:rsid w:val="00941F2A"/>
    <w:rsid w:val="00956BA7"/>
    <w:rsid w:val="00964DF1"/>
    <w:rsid w:val="00970EEB"/>
    <w:rsid w:val="009B7439"/>
    <w:rsid w:val="009C5A1B"/>
    <w:rsid w:val="009F7729"/>
    <w:rsid w:val="00A2739D"/>
    <w:rsid w:val="00A37DE4"/>
    <w:rsid w:val="00A55B96"/>
    <w:rsid w:val="00A65A0B"/>
    <w:rsid w:val="00A953B6"/>
    <w:rsid w:val="00AB29B4"/>
    <w:rsid w:val="00AD5D80"/>
    <w:rsid w:val="00AF359F"/>
    <w:rsid w:val="00B07541"/>
    <w:rsid w:val="00B25AC3"/>
    <w:rsid w:val="00B31D4A"/>
    <w:rsid w:val="00B563AC"/>
    <w:rsid w:val="00B604E8"/>
    <w:rsid w:val="00B62CCE"/>
    <w:rsid w:val="00B66984"/>
    <w:rsid w:val="00B978D0"/>
    <w:rsid w:val="00BD3C29"/>
    <w:rsid w:val="00BD3F59"/>
    <w:rsid w:val="00BD7C4A"/>
    <w:rsid w:val="00BE3A7A"/>
    <w:rsid w:val="00BE7A8D"/>
    <w:rsid w:val="00C105BB"/>
    <w:rsid w:val="00C160AE"/>
    <w:rsid w:val="00C16832"/>
    <w:rsid w:val="00C20436"/>
    <w:rsid w:val="00C3064F"/>
    <w:rsid w:val="00C32AA7"/>
    <w:rsid w:val="00C40AFE"/>
    <w:rsid w:val="00C458DC"/>
    <w:rsid w:val="00C563E3"/>
    <w:rsid w:val="00C60F32"/>
    <w:rsid w:val="00C71E54"/>
    <w:rsid w:val="00C770ED"/>
    <w:rsid w:val="00CA6061"/>
    <w:rsid w:val="00CA73DE"/>
    <w:rsid w:val="00CC2195"/>
    <w:rsid w:val="00CD4F95"/>
    <w:rsid w:val="00CE341F"/>
    <w:rsid w:val="00CF5295"/>
    <w:rsid w:val="00D271CA"/>
    <w:rsid w:val="00D37E69"/>
    <w:rsid w:val="00D65E97"/>
    <w:rsid w:val="00D77F58"/>
    <w:rsid w:val="00D830AD"/>
    <w:rsid w:val="00DB7A3A"/>
    <w:rsid w:val="00DD30DA"/>
    <w:rsid w:val="00DE6EA2"/>
    <w:rsid w:val="00DF1712"/>
    <w:rsid w:val="00E13674"/>
    <w:rsid w:val="00E143D7"/>
    <w:rsid w:val="00E3551D"/>
    <w:rsid w:val="00E56093"/>
    <w:rsid w:val="00E57408"/>
    <w:rsid w:val="00ED34CA"/>
    <w:rsid w:val="00ED7E8E"/>
    <w:rsid w:val="00EE6EFC"/>
    <w:rsid w:val="00EF7D8B"/>
    <w:rsid w:val="00F27B24"/>
    <w:rsid w:val="00F632E3"/>
    <w:rsid w:val="00F80E00"/>
    <w:rsid w:val="00F914B4"/>
    <w:rsid w:val="00FB2DFC"/>
    <w:rsid w:val="00FB66F1"/>
    <w:rsid w:val="00FD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rap-style:none">
      <v:stroke weight="0" endcap="round"/>
      <v:textbox style="mso-column-count:0;mso-column-margin:0" inset="0,0,0,0"/>
    </o:shapedefaults>
    <o:shapelayout v:ext="edit">
      <o:idmap v:ext="edit" data="2"/>
    </o:shapelayout>
  </w:shapeDefaults>
  <w:doNotEmbedSmartTags/>
  <w:decimalSymbol w:val="."/>
  <w:listSeparator w:val=","/>
  <w14:docId w14:val="3F0E518F"/>
  <w15:docId w15:val="{DFD8D04D-B5C8-40BE-A346-4CD0595F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0539CF"/>
    <w:pPr>
      <w:jc w:val="center"/>
    </w:pPr>
    <w:rPr>
      <w:rFonts w:ascii="メイリオ" w:eastAsia="メイリオ" w:hAnsi="メイリオ" w:cs="メイリオ"/>
      <w:b/>
      <w:bCs/>
      <w:color w:val="FF0000"/>
      <w:sz w:val="24"/>
      <w:szCs w:val="24"/>
      <w:lang w:val="ja-JP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64DF1"/>
    <w:rPr>
      <w:u w:val="single"/>
    </w:rPr>
  </w:style>
  <w:style w:type="paragraph" w:customStyle="1" w:styleId="a4">
    <w:name w:val="ヘッダとフッタ"/>
    <w:rsid w:val="00964DF1"/>
    <w:pPr>
      <w:tabs>
        <w:tab w:val="right" w:pos="9020"/>
      </w:tabs>
    </w:pPr>
    <w:rPr>
      <w:rFonts w:ascii="ヒラギノ角ゴ ProN W3" w:eastAsia="Arial Unicode MS" w:hAnsi="Arial Unicode MS" w:cs="Arial Unicode MS"/>
      <w:color w:val="000000"/>
      <w:sz w:val="24"/>
      <w:szCs w:val="24"/>
    </w:rPr>
  </w:style>
  <w:style w:type="paragraph" w:customStyle="1" w:styleId="1">
    <w:name w:val="フッター1"/>
    <w:rsid w:val="00964DF1"/>
    <w:pPr>
      <w:widowControl w:val="0"/>
      <w:tabs>
        <w:tab w:val="center" w:pos="4252"/>
        <w:tab w:val="right" w:pos="8504"/>
      </w:tabs>
      <w:jc w:val="both"/>
    </w:pPr>
    <w:rPr>
      <w:rFonts w:ascii="Century" w:eastAsia="Century" w:hAnsi="Century" w:cs="Century"/>
      <w:color w:val="000000"/>
      <w:kern w:val="2"/>
      <w:sz w:val="21"/>
      <w:szCs w:val="21"/>
      <w:u w:color="000000"/>
    </w:rPr>
  </w:style>
  <w:style w:type="paragraph" w:customStyle="1" w:styleId="10">
    <w:name w:val="標準1"/>
    <w:rsid w:val="00964DF1"/>
    <w:pPr>
      <w:widowControl w:val="0"/>
      <w:jc w:val="both"/>
    </w:pPr>
    <w:rPr>
      <w:rFonts w:ascii="Century" w:eastAsia="Century" w:hAnsi="Century" w:cs="Century"/>
      <w:color w:val="000000"/>
      <w:kern w:val="2"/>
      <w:sz w:val="21"/>
      <w:szCs w:val="21"/>
      <w:u w:color="000000"/>
    </w:rPr>
  </w:style>
  <w:style w:type="numbering" w:customStyle="1" w:styleId="List0">
    <w:name w:val="List 0"/>
    <w:basedOn w:val="11"/>
    <w:semiHidden/>
    <w:rsid w:val="00964DF1"/>
  </w:style>
  <w:style w:type="numbering" w:customStyle="1" w:styleId="11">
    <w:name w:val="読み込まれたスタイル1"/>
    <w:rsid w:val="00964DF1"/>
  </w:style>
  <w:style w:type="paragraph" w:customStyle="1" w:styleId="Default">
    <w:name w:val="Default"/>
    <w:rsid w:val="00750920"/>
    <w:pPr>
      <w:widowControl w:val="0"/>
      <w:autoSpaceDE w:val="0"/>
      <w:autoSpaceDN w:val="0"/>
      <w:adjustRightInd w:val="0"/>
    </w:pPr>
    <w:rPr>
      <w:rFonts w:ascii="ＭＳ 明朝" w:cs="ＭＳ 明朝"/>
      <w:color w:val="000000"/>
      <w:sz w:val="24"/>
      <w:szCs w:val="24"/>
    </w:rPr>
  </w:style>
  <w:style w:type="paragraph" w:styleId="a5">
    <w:name w:val="header"/>
    <w:basedOn w:val="a"/>
    <w:link w:val="a6"/>
    <w:locked/>
    <w:rsid w:val="00B62CC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B62CCE"/>
    <w:rPr>
      <w:rFonts w:ascii="Century" w:hAnsi="Century"/>
      <w:sz w:val="18"/>
      <w:szCs w:val="24"/>
      <w:lang w:eastAsia="en-US"/>
    </w:rPr>
  </w:style>
  <w:style w:type="paragraph" w:styleId="a7">
    <w:name w:val="footer"/>
    <w:basedOn w:val="a"/>
    <w:link w:val="a8"/>
    <w:uiPriority w:val="99"/>
    <w:locked/>
    <w:rsid w:val="00B62CC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B62CCE"/>
    <w:rPr>
      <w:rFonts w:ascii="Century" w:hAnsi="Century"/>
      <w:sz w:val="18"/>
      <w:szCs w:val="24"/>
      <w:lang w:eastAsia="en-US"/>
    </w:rPr>
  </w:style>
  <w:style w:type="character" w:customStyle="1" w:styleId="qwz12-140">
    <w:name w:val="qwz12-140"/>
    <w:rsid w:val="00CF5295"/>
  </w:style>
  <w:style w:type="paragraph" w:styleId="a9">
    <w:name w:val="Balloon Text"/>
    <w:basedOn w:val="a"/>
    <w:link w:val="aa"/>
    <w:locked/>
    <w:rsid w:val="000539CF"/>
    <w:rPr>
      <w:rFonts w:ascii="Arial" w:eastAsia="ＭＳ ゴシック" w:hAnsi="Arial" w:cs="Times New Roman"/>
      <w:szCs w:val="18"/>
    </w:rPr>
  </w:style>
  <w:style w:type="character" w:customStyle="1" w:styleId="aa">
    <w:name w:val="吹き出し (文字)"/>
    <w:link w:val="a9"/>
    <w:rsid w:val="000539CF"/>
    <w:rPr>
      <w:rFonts w:ascii="Arial" w:eastAsia="ＭＳ ゴシック" w:hAnsi="Arial" w:cs="Times New Roman"/>
      <w:sz w:val="18"/>
      <w:szCs w:val="18"/>
      <w:lang w:eastAsia="en-US"/>
    </w:rPr>
  </w:style>
  <w:style w:type="character" w:styleId="ab">
    <w:name w:val="FollowedHyperlink"/>
    <w:basedOn w:val="a0"/>
    <w:semiHidden/>
    <w:unhideWhenUsed/>
    <w:locked/>
    <w:rsid w:val="002767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8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427">
      <w:bodyDiv w:val="1"/>
      <w:marLeft w:val="343"/>
      <w:marRight w:val="343"/>
      <w:marTop w:val="343"/>
      <w:marBottom w:val="34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千春 村林</cp:lastModifiedBy>
  <cp:revision>5</cp:revision>
  <dcterms:created xsi:type="dcterms:W3CDTF">2015-05-18T07:00:00Z</dcterms:created>
  <dcterms:modified xsi:type="dcterms:W3CDTF">2026-02-22T03:50:00Z</dcterms:modified>
</cp:coreProperties>
</file>